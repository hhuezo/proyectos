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83271" w14:textId="02257A8A" w:rsidR="00C22FDA" w:rsidRPr="00C22FDA" w:rsidRDefault="00C22FDA" w:rsidP="00C22FDA"/>
    <w:p w14:paraId="3793E5A1" w14:textId="05ABA424" w:rsidR="00C22FDA" w:rsidRPr="00C22FDA" w:rsidRDefault="00C22FDA" w:rsidP="00C22FDA"/>
    <w:p w14:paraId="3FDD1D64" w14:textId="1B82C8C3" w:rsidR="00C22FDA" w:rsidRPr="00C22FDA" w:rsidRDefault="00C22FDA" w:rsidP="00C22FDA"/>
    <w:p w14:paraId="20BD5F3F" w14:textId="25D188AA" w:rsidR="00C22FDA" w:rsidRPr="00C22FDA" w:rsidRDefault="00C22FDA" w:rsidP="00C22FDA"/>
    <w:p w14:paraId="1BFBA62B" w14:textId="0CD9DEA9" w:rsidR="00C22FDA" w:rsidRPr="00C22FDA" w:rsidRDefault="00C22FDA" w:rsidP="00C22FDA"/>
    <w:p w14:paraId="20226E87" w14:textId="3948F59D" w:rsidR="00C22FDA" w:rsidRPr="00C22FDA" w:rsidRDefault="00C22FDA" w:rsidP="00C22FDA"/>
    <w:p w14:paraId="63F6FFA4" w14:textId="0C38E3BD" w:rsidR="00C22FDA" w:rsidRPr="00C22FDA" w:rsidRDefault="00C22FDA" w:rsidP="00C22FDA"/>
    <w:p w14:paraId="15BA252D" w14:textId="39DE32CD" w:rsidR="00C22FDA" w:rsidRPr="00C22FDA" w:rsidRDefault="00C22FDA" w:rsidP="00C22FDA"/>
    <w:p w14:paraId="2130E6B9" w14:textId="084B0011" w:rsidR="00C22FDA" w:rsidRPr="00C22FDA" w:rsidRDefault="0037097F" w:rsidP="00C22FDA">
      <w:r>
        <w:rPr>
          <w:noProof/>
        </w:rPr>
        <mc:AlternateContent>
          <mc:Choice Requires="wpg">
            <w:drawing>
              <wp:anchor distT="0" distB="0" distL="114300" distR="114300" simplePos="0" relativeHeight="251672576" behindDoc="0" locked="0" layoutInCell="1" allowOverlap="1" wp14:anchorId="404E4772" wp14:editId="67317CD3">
                <wp:simplePos x="0" y="0"/>
                <wp:positionH relativeFrom="margin">
                  <wp:align>center</wp:align>
                </wp:positionH>
                <wp:positionV relativeFrom="paragraph">
                  <wp:posOffset>191770</wp:posOffset>
                </wp:positionV>
                <wp:extent cx="3362325" cy="1647824"/>
                <wp:effectExtent l="0" t="0" r="28575" b="10160"/>
                <wp:wrapNone/>
                <wp:docPr id="2" name="Grupo 2"/>
                <wp:cNvGraphicFramePr/>
                <a:graphic xmlns:a="http://schemas.openxmlformats.org/drawingml/2006/main">
                  <a:graphicData uri="http://schemas.microsoft.com/office/word/2010/wordprocessingGroup">
                    <wpg:wgp>
                      <wpg:cNvGrpSpPr/>
                      <wpg:grpSpPr>
                        <a:xfrm>
                          <a:off x="0" y="0"/>
                          <a:ext cx="3362325" cy="1647824"/>
                          <a:chOff x="0" y="0"/>
                          <a:chExt cx="3362325" cy="1801741"/>
                        </a:xfrm>
                      </wpg:grpSpPr>
                      <wps:wsp>
                        <wps:cNvPr id="9" name="Rectángulo 9"/>
                        <wps:cNvSpPr/>
                        <wps:spPr>
                          <a:xfrm>
                            <a:off x="0" y="0"/>
                            <a:ext cx="3362325" cy="1481036"/>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Imagen 3">
                            <a:extLst>
                              <a:ext uri="{FF2B5EF4-FFF2-40B4-BE49-F238E27FC236}">
                                <a16:creationId xmlns:a16="http://schemas.microsoft.com/office/drawing/2014/main" id="{21EE696B-6934-4331-B2D6-4E56F41F40B2}"/>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61925" y="504825"/>
                            <a:ext cx="2963545" cy="581025"/>
                          </a:xfrm>
                          <a:prstGeom prst="rect">
                            <a:avLst/>
                          </a:prstGeom>
                        </pic:spPr>
                      </pic:pic>
                      <wps:wsp>
                        <wps:cNvPr id="12" name="Cuadro de texto 12"/>
                        <wps:cNvSpPr txBox="1"/>
                        <wps:spPr>
                          <a:xfrm>
                            <a:off x="0" y="1498521"/>
                            <a:ext cx="3362325" cy="303220"/>
                          </a:xfrm>
                          <a:prstGeom prst="rect">
                            <a:avLst/>
                          </a:prstGeom>
                          <a:solidFill>
                            <a:srgbClr val="153462"/>
                          </a:solidFill>
                          <a:ln>
                            <a:solidFill>
                              <a:schemeClr val="bg1"/>
                            </a:solidFill>
                          </a:ln>
                        </wps:spPr>
                        <wps:style>
                          <a:lnRef idx="2">
                            <a:schemeClr val="accent3"/>
                          </a:lnRef>
                          <a:fillRef idx="1">
                            <a:schemeClr val="lt1"/>
                          </a:fillRef>
                          <a:effectRef idx="0">
                            <a:schemeClr val="accent3"/>
                          </a:effectRef>
                          <a:fontRef idx="minor">
                            <a:schemeClr val="dk1"/>
                          </a:fontRef>
                        </wps:style>
                        <wps:txbx>
                          <w:txbxContent>
                            <w:p w14:paraId="50EC3DFB" w14:textId="100740D9" w:rsidR="00C06BE3" w:rsidRPr="0037097F" w:rsidRDefault="00893F2A" w:rsidP="00FE5C4F">
                              <w:pPr>
                                <w:jc w:val="center"/>
                                <w:rPr>
                                  <w:rFonts w:ascii="Century Gothic" w:hAnsi="Century Gothic"/>
                                  <w:color w:val="FFFFFF" w:themeColor="background1"/>
                                  <w:sz w:val="24"/>
                                  <w:szCs w:val="24"/>
                                </w:rPr>
                              </w:pPr>
                              <w:r>
                                <w:rPr>
                                  <w:rFonts w:ascii="Century Gothic" w:hAnsi="Century Gothic"/>
                                  <w:color w:val="FFFFFF" w:themeColor="background1"/>
                                  <w:sz w:val="24"/>
                                  <w:szCs w:val="24"/>
                                </w:rPr>
                                <w:t>SISTEMA DE GESTIÓN DE CALIDAD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4E4772" id="Grupo 2" o:spid="_x0000_s1026" style="position:absolute;margin-left:0;margin-top:15.1pt;width:264.75pt;height:129.75pt;z-index:251672576;mso-position-horizontal:center;mso-position-horizontal-relative:margin;mso-height-relative:margin" coordsize="33623,18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">
                <v:rect id="Rectángulo 9" o:spid="_x0000_s1027" style="position:absolute;width:33623;height:14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" fillcolor="white [3201]" strokecolor="#a5a5a5 [32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8" type="#_x0000_t75" style="position:absolute;left:1619;top:5048;width:29635;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Cuadro de texto 12" o:spid="_x0000_s1029" type="#_x0000_t202" style="position:absolute;top:14985;width:33623;height:3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" fillcolor="#153462" strokecolor="white [3212]" strokeweight="1pt">
                  <v:textbox>
                    <w:txbxContent>
                      <w:p w14:paraId="50EC3DFB" w14:textId="100740D9" w:rsidR="00C06BE3" w:rsidRPr="0037097F" w:rsidRDefault="00893F2A" w:rsidP="00FE5C4F">
                        <w:pPr>
                          <w:jc w:val="center"/>
                          <w:rPr>
                            <w:rFonts w:ascii="Century Gothic" w:hAnsi="Century Gothic"/>
                            <w:color w:val="FFFFFF" w:themeColor="background1"/>
                            <w:sz w:val="24"/>
                            <w:szCs w:val="24"/>
                          </w:rPr>
                        </w:pPr>
                        <w:r>
                          <w:rPr>
                            <w:rFonts w:ascii="Century Gothic" w:hAnsi="Century Gothic"/>
                            <w:color w:val="FFFFFF" w:themeColor="background1"/>
                            <w:sz w:val="24"/>
                            <w:szCs w:val="24"/>
                          </w:rPr>
                          <w:t>SISTEMA DE GESTIÓN DE CALIDAD</w:t>
                        </w:r>
                      </w:p>
                    </w:txbxContent>
                  </v:textbox>
                </v:shape>
                <w10:wrap anchorx="margin"/>
              </v:group>
            </w:pict>
          </mc:Fallback>
        </mc:AlternateContent>
      </w:r>
    </w:p>
    <w:p w14:paraId="6C100399" w14:textId="39D4BA32" w:rsidR="00C22FDA" w:rsidRPr="00C22FDA" w:rsidRDefault="00C22FDA" w:rsidP="00C22FDA"/>
    <w:p w14:paraId="3D66EDDB" w14:textId="5974BF74" w:rsidR="00C22FDA" w:rsidRPr="00C22FDA" w:rsidRDefault="00C22FDA" w:rsidP="00C22FDA"/>
    <w:p w14:paraId="30BFCC57" w14:textId="31CC44A2" w:rsidR="00C22FDA" w:rsidRPr="00C22FDA" w:rsidRDefault="00C22FDA" w:rsidP="00C22FDA"/>
    <w:p w14:paraId="490F0105" w14:textId="6CE16DF8" w:rsidR="00C22FDA" w:rsidRPr="00C22FDA" w:rsidRDefault="00C22FDA" w:rsidP="00C22FDA"/>
    <w:p w14:paraId="5FA6E75E" w14:textId="6DDBA7CD" w:rsidR="00C22FDA" w:rsidRPr="00C22FDA" w:rsidRDefault="00C22FDA" w:rsidP="00C22FDA"/>
    <w:p w14:paraId="2106F716" w14:textId="4E4C6200" w:rsidR="00C22FDA" w:rsidRPr="00C22FDA" w:rsidRDefault="00C22FDA" w:rsidP="00C22FDA"/>
    <w:p w14:paraId="2341DD16" w14:textId="77777777" w:rsidR="00C22FDA" w:rsidRPr="00C22FDA" w:rsidRDefault="00C22FDA" w:rsidP="00C22FDA"/>
    <w:p w14:paraId="30CB6385" w14:textId="77777777" w:rsidR="00C22FDA" w:rsidRPr="00C22FDA" w:rsidRDefault="00C22FDA" w:rsidP="00C22FDA"/>
    <w:p w14:paraId="4B908036" w14:textId="273129A6" w:rsidR="00C06BE3" w:rsidRDefault="00C06BE3" w:rsidP="00C22FDA"/>
    <w:p w14:paraId="24178EBD" w14:textId="36CB9C70" w:rsidR="00106A6B" w:rsidRDefault="00106A6B" w:rsidP="00C22FDA"/>
    <w:p w14:paraId="3C3D3BDF" w14:textId="77777777" w:rsidR="00106A6B" w:rsidRDefault="00106A6B" w:rsidP="00C22FDA"/>
    <w:p w14:paraId="15976D54" w14:textId="77777777" w:rsidR="00C06BE3" w:rsidRPr="00C22FDA" w:rsidRDefault="00C06BE3" w:rsidP="00C22FDA"/>
    <w:p w14:paraId="244274E0" w14:textId="616D024B" w:rsidR="00C22FDA" w:rsidRPr="00C22FDA" w:rsidRDefault="00C22FDA" w:rsidP="00C22FDA"/>
    <w:p w14:paraId="248A8553" w14:textId="179EFC5C" w:rsidR="00C22FDA" w:rsidRPr="00C22FDA" w:rsidRDefault="00C22FDA" w:rsidP="00C22FDA"/>
    <w:p w14:paraId="712993B8" w14:textId="494421C6" w:rsidR="00C22FDA" w:rsidRPr="00C22FDA" w:rsidRDefault="00DC1E63" w:rsidP="00C22FDA">
      <w:r w:rsidRPr="00C22FDA">
        <w:rPr>
          <w:noProof/>
          <w:lang w:eastAsia="es-SV"/>
        </w:rPr>
        <mc:AlternateContent>
          <mc:Choice Requires="wps">
            <w:drawing>
              <wp:anchor distT="0" distB="0" distL="114300" distR="114300" simplePos="0" relativeHeight="251659264" behindDoc="0" locked="0" layoutInCell="1" allowOverlap="1" wp14:anchorId="03B47191" wp14:editId="1EACC971">
                <wp:simplePos x="0" y="0"/>
                <wp:positionH relativeFrom="margin">
                  <wp:posOffset>-442182</wp:posOffset>
                </wp:positionH>
                <wp:positionV relativeFrom="paragraph">
                  <wp:posOffset>117032</wp:posOffset>
                </wp:positionV>
                <wp:extent cx="6842760" cy="754912"/>
                <wp:effectExtent l="0" t="0" r="15240" b="26670"/>
                <wp:wrapNone/>
                <wp:docPr id="10" name="Cuadro de texto 10"/>
                <wp:cNvGraphicFramePr/>
                <a:graphic xmlns:a="http://schemas.openxmlformats.org/drawingml/2006/main">
                  <a:graphicData uri="http://schemas.microsoft.com/office/word/2010/wordprocessingShape">
                    <wps:wsp>
                      <wps:cNvSpPr txBox="1"/>
                      <wps:spPr>
                        <a:xfrm>
                          <a:off x="0" y="0"/>
                          <a:ext cx="6842760" cy="754912"/>
                        </a:xfrm>
                        <a:prstGeom prst="rect">
                          <a:avLst/>
                        </a:prstGeom>
                        <a:ln w="3175">
                          <a:solidFill>
                            <a:schemeClr val="bg1">
                              <a:lumMod val="50000"/>
                            </a:schemeClr>
                          </a:solidFill>
                        </a:ln>
                      </wps:spPr>
                      <wps:style>
                        <a:lnRef idx="2">
                          <a:schemeClr val="accent3"/>
                        </a:lnRef>
                        <a:fillRef idx="1">
                          <a:schemeClr val="lt1"/>
                        </a:fillRef>
                        <a:effectRef idx="0">
                          <a:schemeClr val="accent3"/>
                        </a:effectRef>
                        <a:fontRef idx="minor">
                          <a:schemeClr val="dk1"/>
                        </a:fontRef>
                      </wps:style>
                      <wps:txbx>
                        <w:txbxContent>
                          <w:p w14:paraId="1851246B" w14:textId="77777777" w:rsidR="005B3BC7" w:rsidRPr="00A53DC5" w:rsidRDefault="005B3BC7" w:rsidP="00C22FDA">
                            <w:pPr>
                              <w:jc w:val="both"/>
                              <w:rPr>
                                <w:rFonts w:asciiTheme="majorHAnsi" w:hAnsiTheme="majorHAnsi"/>
                                <w:b/>
                                <w:color w:val="3B3838" w:themeColor="background2" w:themeShade="40"/>
                                <w:sz w:val="20"/>
                                <w:lang w:val="es-CR"/>
                              </w:rPr>
                            </w:pPr>
                            <w:r w:rsidRPr="00A53DC5">
                              <w:rPr>
                                <w:rFonts w:asciiTheme="majorHAnsi" w:hAnsiTheme="majorHAnsi"/>
                                <w:b/>
                                <w:color w:val="3B3838" w:themeColor="background2" w:themeShade="40"/>
                                <w:sz w:val="20"/>
                                <w:lang w:val="es-CR"/>
                              </w:rPr>
                              <w:t xml:space="preserve">Propósito:  </w:t>
                            </w:r>
                          </w:p>
                          <w:p w14:paraId="129F24CF" w14:textId="7E96386E" w:rsidR="005B3BC7" w:rsidRPr="00A53DC5" w:rsidRDefault="00D730BE" w:rsidP="00D730BE">
                            <w:pPr>
                              <w:ind w:right="115"/>
                              <w:jc w:val="both"/>
                              <w:rPr>
                                <w:rFonts w:asciiTheme="majorHAnsi" w:hAnsiTheme="majorHAnsi" w:cs="Arial"/>
                                <w:color w:val="3B3838" w:themeColor="background2" w:themeShade="40"/>
                                <w:sz w:val="20"/>
                              </w:rPr>
                            </w:pPr>
                            <w:r w:rsidRPr="00D730BE">
                              <w:rPr>
                                <w:rFonts w:asciiTheme="majorHAnsi" w:hAnsiTheme="majorHAnsi" w:cs="Arial"/>
                                <w:color w:val="3B3838" w:themeColor="background2" w:themeShade="40"/>
                                <w:sz w:val="20"/>
                              </w:rPr>
                              <w:t>Documentar los procesos, servicios y pruebas de verificación realizadas por I+D durante las operaciones de mantenimiento y monitoreo del sistema AFIS Dermalog.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47191" id="Cuadro de texto 10" o:spid="_x0000_s1030" type="#_x0000_t202" style="position:absolute;margin-left:-34.8pt;margin-top:9.2pt;width:538.8pt;height:5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" fillcolor="white [3201]" strokecolor="#7f7f7f [1612]" strokeweight=".25pt">
                <v:textbox>
                  <w:txbxContent>
                    <w:p w14:paraId="1851246B" w14:textId="77777777" w:rsidR="005B3BC7" w:rsidRPr="00A53DC5" w:rsidRDefault="005B3BC7" w:rsidP="00C22FDA">
                      <w:pPr>
                        <w:jc w:val="both"/>
                        <w:rPr>
                          <w:rFonts w:asciiTheme="majorHAnsi" w:hAnsiTheme="majorHAnsi"/>
                          <w:b/>
                          <w:color w:val="3B3838" w:themeColor="background2" w:themeShade="40"/>
                          <w:sz w:val="20"/>
                          <w:lang w:val="es-CR"/>
                        </w:rPr>
                      </w:pPr>
                      <w:r w:rsidRPr="00A53DC5">
                        <w:rPr>
                          <w:rFonts w:asciiTheme="majorHAnsi" w:hAnsiTheme="majorHAnsi"/>
                          <w:b/>
                          <w:color w:val="3B3838" w:themeColor="background2" w:themeShade="40"/>
                          <w:sz w:val="20"/>
                          <w:lang w:val="es-CR"/>
                        </w:rPr>
                        <w:t xml:space="preserve">Propósito:  </w:t>
                      </w:r>
                    </w:p>
                    <w:p w14:paraId="129F24CF" w14:textId="7E96386E" w:rsidR="005B3BC7" w:rsidRPr="00A53DC5" w:rsidRDefault="00D730BE" w:rsidP="00D730BE">
                      <w:pPr>
                        <w:ind w:right="115"/>
                        <w:jc w:val="both"/>
                        <w:rPr>
                          <w:rFonts w:asciiTheme="majorHAnsi" w:hAnsiTheme="majorHAnsi" w:cs="Arial"/>
                          <w:color w:val="3B3838" w:themeColor="background2" w:themeShade="40"/>
                          <w:sz w:val="20"/>
                        </w:rPr>
                      </w:pPr>
                      <w:r w:rsidRPr="00D730BE">
                        <w:rPr>
                          <w:rFonts w:asciiTheme="majorHAnsi" w:hAnsiTheme="majorHAnsi" w:cs="Arial"/>
                          <w:color w:val="3B3838" w:themeColor="background2" w:themeShade="40"/>
                          <w:sz w:val="20"/>
                        </w:rPr>
                        <w:t>Documentar los procesos, servicios y pruebas de verificación realizadas por I+D durante las operaciones de mantenimiento y monitoreo del sistema AFIS Dermalog.</w:t>
                      </w:r>
                    </w:p>
                  </w:txbxContent>
                </v:textbox>
                <w10:wrap anchorx="margin"/>
              </v:shape>
            </w:pict>
          </mc:Fallback>
        </mc:AlternateContent>
      </w:r>
    </w:p>
    <w:p w14:paraId="6315007D" w14:textId="77777777" w:rsidR="00C22FDA" w:rsidRDefault="00C22FDA" w:rsidP="00C22FDA"/>
    <w:p w14:paraId="37C0A4FC" w14:textId="77777777" w:rsidR="00E25292" w:rsidRDefault="009D66EB" w:rsidP="00C22FDA">
      <w:pPr>
        <w:tabs>
          <w:tab w:val="left" w:pos="3815"/>
        </w:tabs>
      </w:pPr>
      <w:r w:rsidRPr="00C22FDA">
        <w:rPr>
          <w:noProof/>
          <w:lang w:eastAsia="es-SV"/>
        </w:rPr>
        <mc:AlternateContent>
          <mc:Choice Requires="wps">
            <w:drawing>
              <wp:anchor distT="0" distB="0" distL="114300" distR="114300" simplePos="0" relativeHeight="251660288" behindDoc="0" locked="0" layoutInCell="1" allowOverlap="1" wp14:anchorId="046C5D0A" wp14:editId="4BD4FBDA">
                <wp:simplePos x="0" y="0"/>
                <wp:positionH relativeFrom="margin">
                  <wp:posOffset>-452338</wp:posOffset>
                </wp:positionH>
                <wp:positionV relativeFrom="paragraph">
                  <wp:posOffset>358367</wp:posOffset>
                </wp:positionV>
                <wp:extent cx="6858000" cy="736980"/>
                <wp:effectExtent l="0" t="0" r="19050" b="25400"/>
                <wp:wrapNone/>
                <wp:docPr id="11" name="Cuadro de texto 11"/>
                <wp:cNvGraphicFramePr/>
                <a:graphic xmlns:a="http://schemas.openxmlformats.org/drawingml/2006/main">
                  <a:graphicData uri="http://schemas.microsoft.com/office/word/2010/wordprocessingShape">
                    <wps:wsp>
                      <wps:cNvSpPr txBox="1"/>
                      <wps:spPr>
                        <a:xfrm>
                          <a:off x="0" y="0"/>
                          <a:ext cx="6858000" cy="736980"/>
                        </a:xfrm>
                        <a:prstGeom prst="rect">
                          <a:avLst/>
                        </a:prstGeom>
                        <a:ln w="3175">
                          <a:solidFill>
                            <a:schemeClr val="bg1">
                              <a:lumMod val="50000"/>
                            </a:schemeClr>
                          </a:solidFill>
                        </a:ln>
                      </wps:spPr>
                      <wps:style>
                        <a:lnRef idx="2">
                          <a:schemeClr val="accent3"/>
                        </a:lnRef>
                        <a:fillRef idx="1">
                          <a:schemeClr val="lt1"/>
                        </a:fillRef>
                        <a:effectRef idx="0">
                          <a:schemeClr val="accent3"/>
                        </a:effectRef>
                        <a:fontRef idx="minor">
                          <a:schemeClr val="dk1"/>
                        </a:fontRef>
                      </wps:style>
                      <wps:txbx>
                        <w:txbxContent>
                          <w:p w14:paraId="7377B122" w14:textId="77777777" w:rsidR="005B3BC7" w:rsidRPr="00A53DC5" w:rsidRDefault="005B3BC7" w:rsidP="00C22FDA">
                            <w:pPr>
                              <w:ind w:right="177"/>
                              <w:rPr>
                                <w:rFonts w:asciiTheme="majorHAnsi" w:hAnsiTheme="majorHAnsi"/>
                                <w:b/>
                                <w:color w:val="3B3838" w:themeColor="background2" w:themeShade="40"/>
                                <w:sz w:val="20"/>
                                <w:lang w:val="es-CR"/>
                              </w:rPr>
                            </w:pPr>
                            <w:r w:rsidRPr="00A53DC5">
                              <w:rPr>
                                <w:rFonts w:asciiTheme="majorHAnsi" w:hAnsiTheme="majorHAnsi"/>
                                <w:b/>
                                <w:color w:val="3B3838" w:themeColor="background2" w:themeShade="40"/>
                                <w:sz w:val="20"/>
                                <w:lang w:val="es-CR"/>
                              </w:rPr>
                              <w:t xml:space="preserve">Alcance:  </w:t>
                            </w:r>
                          </w:p>
                          <w:p w14:paraId="51D356DE" w14:textId="38D9DF8F" w:rsidR="005B3BC7" w:rsidRPr="005E012E" w:rsidRDefault="00D730BE" w:rsidP="00D730BE">
                            <w:pPr>
                              <w:ind w:right="115"/>
                              <w:jc w:val="both"/>
                              <w:rPr>
                                <w:rFonts w:asciiTheme="majorHAnsi" w:hAnsiTheme="majorHAnsi" w:cs="Arial"/>
                                <w:bCs/>
                                <w:color w:val="3B3838" w:themeColor="background2" w:themeShade="40"/>
                                <w:sz w:val="20"/>
                              </w:rPr>
                            </w:pPr>
                            <w:r w:rsidRPr="00D730BE">
                              <w:rPr>
                                <w:rFonts w:asciiTheme="majorHAnsi" w:hAnsiTheme="majorHAnsi" w:cs="Arial"/>
                                <w:bCs/>
                                <w:color w:val="3B3838" w:themeColor="background2" w:themeShade="40"/>
                                <w:sz w:val="20"/>
                                <w:lang w:val="es-SV"/>
                              </w:rPr>
                              <w:t>Gerente de I+D, analista programador especialista nuevas tecnologías.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C5D0A" id="Cuadro de texto 11" o:spid="_x0000_s1031" type="#_x0000_t202" style="position:absolute;margin-left:-35.6pt;margin-top:28.2pt;width:540pt;height:58.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" fillcolor="white [3201]" strokecolor="#7f7f7f [1612]" strokeweight=".25pt">
                <v:textbox>
                  <w:txbxContent>
                    <w:p w14:paraId="7377B122" w14:textId="77777777" w:rsidR="005B3BC7" w:rsidRPr="00A53DC5" w:rsidRDefault="005B3BC7" w:rsidP="00C22FDA">
                      <w:pPr>
                        <w:ind w:right="177"/>
                        <w:rPr>
                          <w:rFonts w:asciiTheme="majorHAnsi" w:hAnsiTheme="majorHAnsi"/>
                          <w:b/>
                          <w:color w:val="3B3838" w:themeColor="background2" w:themeShade="40"/>
                          <w:sz w:val="20"/>
                          <w:lang w:val="es-CR"/>
                        </w:rPr>
                      </w:pPr>
                      <w:r w:rsidRPr="00A53DC5">
                        <w:rPr>
                          <w:rFonts w:asciiTheme="majorHAnsi" w:hAnsiTheme="majorHAnsi"/>
                          <w:b/>
                          <w:color w:val="3B3838" w:themeColor="background2" w:themeShade="40"/>
                          <w:sz w:val="20"/>
                          <w:lang w:val="es-CR"/>
                        </w:rPr>
                        <w:t xml:space="preserve">Alcance:  </w:t>
                      </w:r>
                    </w:p>
                    <w:p w14:paraId="51D356DE" w14:textId="38D9DF8F" w:rsidR="005B3BC7" w:rsidRPr="005E012E" w:rsidRDefault="00D730BE" w:rsidP="00D730BE">
                      <w:pPr>
                        <w:ind w:right="115"/>
                        <w:jc w:val="both"/>
                        <w:rPr>
                          <w:rFonts w:asciiTheme="majorHAnsi" w:hAnsiTheme="majorHAnsi" w:cs="Arial"/>
                          <w:bCs/>
                          <w:color w:val="3B3838" w:themeColor="background2" w:themeShade="40"/>
                          <w:sz w:val="20"/>
                        </w:rPr>
                      </w:pPr>
                      <w:r w:rsidRPr="00D730BE">
                        <w:rPr>
                          <w:rFonts w:asciiTheme="majorHAnsi" w:hAnsiTheme="majorHAnsi" w:cs="Arial"/>
                          <w:bCs/>
                          <w:color w:val="3B3838" w:themeColor="background2" w:themeShade="40"/>
                          <w:sz w:val="20"/>
                          <w:lang w:val="es-SV"/>
                        </w:rPr>
                        <w:t>Gerente de I+D, analista programador especialista nuevas tecnologías.</w:t>
                      </w:r>
                    </w:p>
                  </w:txbxContent>
                </v:textbox>
                <w10:wrap anchorx="margin"/>
              </v:shape>
            </w:pict>
          </mc:Fallback>
        </mc:AlternateContent>
      </w:r>
      <w:r w:rsidR="00C22FDA">
        <w:tab/>
      </w:r>
    </w:p>
    <w:p w14:paraId="74862EC3" w14:textId="77777777" w:rsidR="00C22FDA" w:rsidRDefault="00C22FDA" w:rsidP="00C22FDA">
      <w:pPr>
        <w:tabs>
          <w:tab w:val="left" w:pos="3815"/>
        </w:tabs>
      </w:pPr>
    </w:p>
    <w:p w14:paraId="5ABCD929" w14:textId="77777777" w:rsidR="00C22FDA" w:rsidRDefault="00C22FDA" w:rsidP="00C22FDA">
      <w:pPr>
        <w:tabs>
          <w:tab w:val="left" w:pos="3815"/>
        </w:tabs>
      </w:pPr>
    </w:p>
    <w:sdt>
      <w:sdtPr>
        <w:rPr>
          <w:rFonts w:asciiTheme="minorHAnsi" w:eastAsiaTheme="minorHAnsi" w:hAnsiTheme="minorHAnsi" w:cstheme="minorBidi"/>
          <w:color w:val="3B3838" w:themeColor="background2" w:themeShade="40"/>
          <w:sz w:val="22"/>
          <w:szCs w:val="22"/>
          <w:lang w:eastAsia="en-US"/>
        </w:rPr>
        <w:id w:val="-1765832933"/>
        <w:docPartObj>
          <w:docPartGallery w:val="Table of Contents"/>
          <w:docPartUnique/>
        </w:docPartObj>
      </w:sdtPr>
      <w:sdtEndPr>
        <w:rPr>
          <w:bCs/>
        </w:rPr>
      </w:sdtEndPr>
      <w:sdtContent>
        <w:p w14:paraId="3D943C76" w14:textId="77777777" w:rsidR="00AD6617" w:rsidRDefault="00AD6617">
          <w:pPr>
            <w:pStyle w:val="TtuloTDC"/>
            <w:rPr>
              <w:rFonts w:asciiTheme="minorHAnsi" w:eastAsiaTheme="minorHAnsi" w:hAnsiTheme="minorHAnsi" w:cstheme="minorBidi"/>
              <w:color w:val="3B3838" w:themeColor="background2" w:themeShade="40"/>
              <w:sz w:val="22"/>
              <w:szCs w:val="22"/>
              <w:lang w:eastAsia="en-US"/>
            </w:rPr>
          </w:pPr>
        </w:p>
        <w:p w14:paraId="19E3F082" w14:textId="4B274BD0" w:rsidR="00C22FDA" w:rsidRDefault="007673D0">
          <w:pPr>
            <w:pStyle w:val="TtuloTDC"/>
            <w:rPr>
              <w:color w:val="3B3838" w:themeColor="background2" w:themeShade="40"/>
              <w:sz w:val="22"/>
              <w:szCs w:val="24"/>
            </w:rPr>
          </w:pPr>
          <w:r w:rsidRPr="007B5F0F">
            <w:rPr>
              <w:color w:val="3B3838" w:themeColor="background2" w:themeShade="40"/>
              <w:sz w:val="22"/>
              <w:szCs w:val="24"/>
            </w:rPr>
            <w:t>Tabla de contenido</w:t>
          </w:r>
        </w:p>
        <w:p w14:paraId="2E09DB1A" w14:textId="77777777" w:rsidR="00AD6617" w:rsidRPr="00AD6617" w:rsidRDefault="00AD6617" w:rsidP="00AD6617">
          <w:pPr>
            <w:rPr>
              <w:lang w:eastAsia="es-SV"/>
            </w:rPr>
          </w:pPr>
        </w:p>
        <w:p w14:paraId="20613740" w14:textId="4E031E6D" w:rsidR="00844DCF" w:rsidRDefault="00C22FDA">
          <w:pPr>
            <w:pStyle w:val="TDC1"/>
            <w:rPr>
              <w:rFonts w:eastAsiaTheme="minorEastAsia"/>
              <w:noProof/>
              <w:lang w:val="es-SV" w:eastAsia="es-SV"/>
            </w:rPr>
          </w:pPr>
          <w:r w:rsidRPr="007B5F0F">
            <w:rPr>
              <w:color w:val="3B3838" w:themeColor="background2" w:themeShade="40"/>
              <w:szCs w:val="24"/>
              <w:lang w:val="es-SV"/>
            </w:rPr>
            <w:fldChar w:fldCharType="begin"/>
          </w:r>
          <w:r w:rsidRPr="007B5F0F">
            <w:rPr>
              <w:color w:val="3B3838" w:themeColor="background2" w:themeShade="40"/>
              <w:szCs w:val="24"/>
            </w:rPr>
            <w:instrText xml:space="preserve"> TOC \o "1-3" \h \z \u </w:instrText>
          </w:r>
          <w:r w:rsidRPr="007B5F0F">
            <w:rPr>
              <w:color w:val="3B3838" w:themeColor="background2" w:themeShade="40"/>
              <w:szCs w:val="24"/>
              <w:lang w:val="es-SV"/>
            </w:rPr>
            <w:fldChar w:fldCharType="separate"/>
          </w:r>
          <w:hyperlink w:anchor="_Toc112854026" w:history="1">
            <w:r w:rsidR="00844DCF" w:rsidRPr="00F31C37">
              <w:rPr>
                <w:rStyle w:val="Hipervnculo"/>
                <w:noProof/>
              </w:rPr>
              <w:t>INNOVACION Y DESARROLLO</w:t>
            </w:r>
            <w:r w:rsidR="00844DCF">
              <w:rPr>
                <w:noProof/>
                <w:webHidden/>
              </w:rPr>
              <w:tab/>
            </w:r>
            <w:r w:rsidR="00844DCF">
              <w:rPr>
                <w:noProof/>
                <w:webHidden/>
              </w:rPr>
              <w:fldChar w:fldCharType="begin"/>
            </w:r>
            <w:r w:rsidR="00844DCF">
              <w:rPr>
                <w:noProof/>
                <w:webHidden/>
              </w:rPr>
              <w:instrText xml:space="preserve"> PAGEREF _Toc112854026 \h </w:instrText>
            </w:r>
            <w:r w:rsidR="00844DCF">
              <w:rPr>
                <w:noProof/>
                <w:webHidden/>
              </w:rPr>
            </w:r>
            <w:r w:rsidR="00844DCF">
              <w:rPr>
                <w:noProof/>
                <w:webHidden/>
              </w:rPr>
              <w:fldChar w:fldCharType="separate"/>
            </w:r>
            <w:r w:rsidR="00844DCF">
              <w:rPr>
                <w:noProof/>
                <w:webHidden/>
              </w:rPr>
              <w:t>3</w:t>
            </w:r>
            <w:r w:rsidR="00844DCF">
              <w:rPr>
                <w:noProof/>
                <w:webHidden/>
              </w:rPr>
              <w:fldChar w:fldCharType="end"/>
            </w:r>
          </w:hyperlink>
        </w:p>
        <w:p w14:paraId="4C9161FA" w14:textId="1AF9C279" w:rsidR="00844DCF" w:rsidRDefault="00BA6B4E">
          <w:pPr>
            <w:pStyle w:val="TDC2"/>
            <w:rPr>
              <w:rFonts w:eastAsiaTheme="minorEastAsia"/>
              <w:color w:val="auto"/>
              <w:lang w:val="es-SV" w:eastAsia="es-SV"/>
            </w:rPr>
          </w:pPr>
          <w:hyperlink w:anchor="_Toc112854027" w:history="1">
            <w:r w:rsidR="00844DCF" w:rsidRPr="00F31C37">
              <w:rPr>
                <w:rStyle w:val="Hipervnculo"/>
                <w:rFonts w:cstheme="majorHAnsi"/>
                <w:b/>
                <w:bCs/>
                <w:lang w:val="es-SV" w:eastAsia="es-SV"/>
              </w:rPr>
              <w:t>1.</w:t>
            </w:r>
            <w:r w:rsidR="00844DCF">
              <w:rPr>
                <w:rFonts w:eastAsiaTheme="minorEastAsia"/>
                <w:color w:val="auto"/>
                <w:lang w:val="es-SV" w:eastAsia="es-SV"/>
              </w:rPr>
              <w:tab/>
            </w:r>
            <w:r w:rsidR="00844DCF" w:rsidRPr="00F31C37">
              <w:rPr>
                <w:rStyle w:val="Hipervnculo"/>
                <w:rFonts w:cstheme="majorHAnsi"/>
                <w:b/>
                <w:bCs/>
                <w:lang w:val="es-SV" w:eastAsia="es-SV"/>
              </w:rPr>
              <w:t>PROCESOS AUTOMATIZADOS ENTRE LICENCIAS Y DERMALOG</w:t>
            </w:r>
            <w:r w:rsidR="00844DCF">
              <w:rPr>
                <w:webHidden/>
              </w:rPr>
              <w:tab/>
            </w:r>
            <w:r w:rsidR="00844DCF">
              <w:rPr>
                <w:webHidden/>
              </w:rPr>
              <w:fldChar w:fldCharType="begin"/>
            </w:r>
            <w:r w:rsidR="00844DCF">
              <w:rPr>
                <w:webHidden/>
              </w:rPr>
              <w:instrText xml:space="preserve"> PAGEREF _Toc112854027 \h </w:instrText>
            </w:r>
            <w:r w:rsidR="00844DCF">
              <w:rPr>
                <w:webHidden/>
              </w:rPr>
            </w:r>
            <w:r w:rsidR="00844DCF">
              <w:rPr>
                <w:webHidden/>
              </w:rPr>
              <w:fldChar w:fldCharType="separate"/>
            </w:r>
            <w:r w:rsidR="00844DCF">
              <w:rPr>
                <w:webHidden/>
              </w:rPr>
              <w:t>3</w:t>
            </w:r>
            <w:r w:rsidR="00844DCF">
              <w:rPr>
                <w:webHidden/>
              </w:rPr>
              <w:fldChar w:fldCharType="end"/>
            </w:r>
          </w:hyperlink>
        </w:p>
        <w:p w14:paraId="00687FE0" w14:textId="1D333CE5" w:rsidR="00844DCF" w:rsidRDefault="00BA6B4E">
          <w:pPr>
            <w:pStyle w:val="TDC2"/>
            <w:rPr>
              <w:rFonts w:eastAsiaTheme="minorEastAsia"/>
              <w:color w:val="auto"/>
              <w:lang w:val="es-SV" w:eastAsia="es-SV"/>
            </w:rPr>
          </w:pPr>
          <w:hyperlink w:anchor="_Toc112854028" w:history="1">
            <w:r w:rsidR="00844DCF" w:rsidRPr="00F31C37">
              <w:rPr>
                <w:rStyle w:val="Hipervnculo"/>
                <w:rFonts w:cstheme="majorHAnsi"/>
                <w:b/>
                <w:bCs/>
                <w:lang w:val="es-SV" w:eastAsia="es-SV"/>
              </w:rPr>
              <w:t>2.</w:t>
            </w:r>
            <w:r w:rsidR="00844DCF">
              <w:rPr>
                <w:rFonts w:eastAsiaTheme="minorEastAsia"/>
                <w:color w:val="auto"/>
                <w:lang w:val="es-SV" w:eastAsia="es-SV"/>
              </w:rPr>
              <w:tab/>
            </w:r>
            <w:r w:rsidR="00844DCF" w:rsidRPr="00F31C37">
              <w:rPr>
                <w:rStyle w:val="Hipervnculo"/>
                <w:rFonts w:cstheme="majorHAnsi"/>
                <w:b/>
                <w:bCs/>
                <w:lang w:val="es-SV" w:eastAsia="es-SV"/>
              </w:rPr>
              <w:t>DETALLES TÉCNICOS PARA GESTIONAR LOS PROCESOS</w:t>
            </w:r>
            <w:r w:rsidR="00844DCF">
              <w:rPr>
                <w:webHidden/>
              </w:rPr>
              <w:tab/>
            </w:r>
            <w:r w:rsidR="00844DCF">
              <w:rPr>
                <w:webHidden/>
              </w:rPr>
              <w:fldChar w:fldCharType="begin"/>
            </w:r>
            <w:r w:rsidR="00844DCF">
              <w:rPr>
                <w:webHidden/>
              </w:rPr>
              <w:instrText xml:space="preserve"> PAGEREF _Toc112854028 \h </w:instrText>
            </w:r>
            <w:r w:rsidR="00844DCF">
              <w:rPr>
                <w:webHidden/>
              </w:rPr>
            </w:r>
            <w:r w:rsidR="00844DCF">
              <w:rPr>
                <w:webHidden/>
              </w:rPr>
              <w:fldChar w:fldCharType="separate"/>
            </w:r>
            <w:r w:rsidR="00844DCF">
              <w:rPr>
                <w:webHidden/>
              </w:rPr>
              <w:t>3</w:t>
            </w:r>
            <w:r w:rsidR="00844DCF">
              <w:rPr>
                <w:webHidden/>
              </w:rPr>
              <w:fldChar w:fldCharType="end"/>
            </w:r>
          </w:hyperlink>
        </w:p>
        <w:p w14:paraId="43FE75DD" w14:textId="269D0E6A" w:rsidR="00844DCF" w:rsidRDefault="00BA6B4E">
          <w:pPr>
            <w:pStyle w:val="TDC2"/>
            <w:rPr>
              <w:rFonts w:eastAsiaTheme="minorEastAsia"/>
              <w:color w:val="auto"/>
              <w:lang w:val="es-SV" w:eastAsia="es-SV"/>
            </w:rPr>
          </w:pPr>
          <w:hyperlink w:anchor="_Toc112854029" w:history="1">
            <w:r w:rsidR="00844DCF" w:rsidRPr="00F31C37">
              <w:rPr>
                <w:rStyle w:val="Hipervnculo"/>
                <w:rFonts w:cstheme="majorHAnsi"/>
                <w:b/>
                <w:bCs/>
                <w:lang w:val="es-SV" w:eastAsia="es-SV"/>
              </w:rPr>
              <w:t>3.</w:t>
            </w:r>
            <w:r w:rsidR="00844DCF">
              <w:rPr>
                <w:rFonts w:eastAsiaTheme="minorEastAsia"/>
                <w:color w:val="auto"/>
                <w:lang w:val="es-SV" w:eastAsia="es-SV"/>
              </w:rPr>
              <w:tab/>
            </w:r>
            <w:r w:rsidR="00844DCF" w:rsidRPr="00F31C37">
              <w:rPr>
                <w:rStyle w:val="Hipervnculo"/>
                <w:rFonts w:cstheme="majorHAnsi"/>
                <w:b/>
                <w:bCs/>
                <w:lang w:val="es-SV" w:eastAsia="es-SV"/>
              </w:rPr>
              <w:t>PRUEBAS DEL FUNCIONAMIENTO DE DERMALOG</w:t>
            </w:r>
            <w:r w:rsidR="00844DCF">
              <w:rPr>
                <w:webHidden/>
              </w:rPr>
              <w:tab/>
            </w:r>
            <w:r w:rsidR="00844DCF">
              <w:rPr>
                <w:webHidden/>
              </w:rPr>
              <w:fldChar w:fldCharType="begin"/>
            </w:r>
            <w:r w:rsidR="00844DCF">
              <w:rPr>
                <w:webHidden/>
              </w:rPr>
              <w:instrText xml:space="preserve"> PAGEREF _Toc112854029 \h </w:instrText>
            </w:r>
            <w:r w:rsidR="00844DCF">
              <w:rPr>
                <w:webHidden/>
              </w:rPr>
            </w:r>
            <w:r w:rsidR="00844DCF">
              <w:rPr>
                <w:webHidden/>
              </w:rPr>
              <w:fldChar w:fldCharType="separate"/>
            </w:r>
            <w:r w:rsidR="00844DCF">
              <w:rPr>
                <w:webHidden/>
              </w:rPr>
              <w:t>10</w:t>
            </w:r>
            <w:r w:rsidR="00844DCF">
              <w:rPr>
                <w:webHidden/>
              </w:rPr>
              <w:fldChar w:fldCharType="end"/>
            </w:r>
          </w:hyperlink>
        </w:p>
        <w:p w14:paraId="13FC6FB0" w14:textId="65406F6B" w:rsidR="00844DCF" w:rsidRDefault="00BA6B4E">
          <w:pPr>
            <w:pStyle w:val="TDC2"/>
            <w:rPr>
              <w:rFonts w:eastAsiaTheme="minorEastAsia"/>
              <w:color w:val="auto"/>
              <w:lang w:val="es-SV" w:eastAsia="es-SV"/>
            </w:rPr>
          </w:pPr>
          <w:hyperlink w:anchor="_Toc112854030" w:history="1">
            <w:r w:rsidR="00844DCF" w:rsidRPr="00F31C37">
              <w:rPr>
                <w:rStyle w:val="Hipervnculo"/>
                <w:rFonts w:cstheme="majorHAnsi"/>
                <w:b/>
                <w:bCs/>
                <w:lang w:val="es-SV" w:eastAsia="es-SV"/>
              </w:rPr>
              <w:t>4.</w:t>
            </w:r>
            <w:r w:rsidR="00844DCF">
              <w:rPr>
                <w:rFonts w:eastAsiaTheme="minorEastAsia"/>
                <w:color w:val="auto"/>
                <w:lang w:val="es-SV" w:eastAsia="es-SV"/>
              </w:rPr>
              <w:tab/>
            </w:r>
            <w:r w:rsidR="00844DCF" w:rsidRPr="00F31C37">
              <w:rPr>
                <w:rStyle w:val="Hipervnculo"/>
                <w:rFonts w:cstheme="majorHAnsi"/>
                <w:b/>
                <w:bCs/>
                <w:lang w:val="es-SV" w:eastAsia="es-SV"/>
              </w:rPr>
              <w:t>MONITOREO DE SERVICIOS DE DERMALOG</w:t>
            </w:r>
            <w:r w:rsidR="00844DCF">
              <w:rPr>
                <w:webHidden/>
              </w:rPr>
              <w:tab/>
            </w:r>
            <w:r w:rsidR="00844DCF">
              <w:rPr>
                <w:webHidden/>
              </w:rPr>
              <w:fldChar w:fldCharType="begin"/>
            </w:r>
            <w:r w:rsidR="00844DCF">
              <w:rPr>
                <w:webHidden/>
              </w:rPr>
              <w:instrText xml:space="preserve"> PAGEREF _Toc112854030 \h </w:instrText>
            </w:r>
            <w:r w:rsidR="00844DCF">
              <w:rPr>
                <w:webHidden/>
              </w:rPr>
            </w:r>
            <w:r w:rsidR="00844DCF">
              <w:rPr>
                <w:webHidden/>
              </w:rPr>
              <w:fldChar w:fldCharType="separate"/>
            </w:r>
            <w:r w:rsidR="00844DCF">
              <w:rPr>
                <w:webHidden/>
              </w:rPr>
              <w:t>11</w:t>
            </w:r>
            <w:r w:rsidR="00844DCF">
              <w:rPr>
                <w:webHidden/>
              </w:rPr>
              <w:fldChar w:fldCharType="end"/>
            </w:r>
          </w:hyperlink>
        </w:p>
        <w:p w14:paraId="565570FA" w14:textId="45F62F91" w:rsidR="00844DCF" w:rsidRDefault="00BA6B4E">
          <w:pPr>
            <w:pStyle w:val="TDC3"/>
            <w:rPr>
              <w:rFonts w:eastAsiaTheme="minorEastAsia"/>
              <w:noProof/>
              <w:lang w:val="es-SV" w:eastAsia="es-SV"/>
            </w:rPr>
          </w:pPr>
          <w:hyperlink w:anchor="_Toc112854031" w:history="1">
            <w:r w:rsidR="00844DCF" w:rsidRPr="00F31C37">
              <w:rPr>
                <w:rStyle w:val="Hipervnculo"/>
                <w:noProof/>
                <w:lang w:val="es-SV"/>
              </w:rPr>
              <w:t>Anexo 1.</w:t>
            </w:r>
            <w:r w:rsidR="00844DCF">
              <w:rPr>
                <w:noProof/>
                <w:webHidden/>
              </w:rPr>
              <w:tab/>
            </w:r>
            <w:r w:rsidR="00844DCF">
              <w:rPr>
                <w:noProof/>
                <w:webHidden/>
              </w:rPr>
              <w:fldChar w:fldCharType="begin"/>
            </w:r>
            <w:r w:rsidR="00844DCF">
              <w:rPr>
                <w:noProof/>
                <w:webHidden/>
              </w:rPr>
              <w:instrText xml:space="preserve"> PAGEREF _Toc112854031 \h </w:instrText>
            </w:r>
            <w:r w:rsidR="00844DCF">
              <w:rPr>
                <w:noProof/>
                <w:webHidden/>
              </w:rPr>
            </w:r>
            <w:r w:rsidR="00844DCF">
              <w:rPr>
                <w:noProof/>
                <w:webHidden/>
              </w:rPr>
              <w:fldChar w:fldCharType="separate"/>
            </w:r>
            <w:r w:rsidR="00844DCF">
              <w:rPr>
                <w:noProof/>
                <w:webHidden/>
              </w:rPr>
              <w:t>15</w:t>
            </w:r>
            <w:r w:rsidR="00844DCF">
              <w:rPr>
                <w:noProof/>
                <w:webHidden/>
              </w:rPr>
              <w:fldChar w:fldCharType="end"/>
            </w:r>
          </w:hyperlink>
        </w:p>
        <w:p w14:paraId="26DC0FF2" w14:textId="523D3E29" w:rsidR="00844DCF" w:rsidRDefault="00BA6B4E">
          <w:pPr>
            <w:pStyle w:val="TDC3"/>
            <w:rPr>
              <w:rFonts w:eastAsiaTheme="minorEastAsia"/>
              <w:noProof/>
              <w:lang w:val="es-SV" w:eastAsia="es-SV"/>
            </w:rPr>
          </w:pPr>
          <w:hyperlink w:anchor="_Toc112854032" w:history="1">
            <w:r w:rsidR="00844DCF" w:rsidRPr="00F31C37">
              <w:rPr>
                <w:rStyle w:val="Hipervnculo"/>
                <w:noProof/>
                <w:lang w:val="es-SV"/>
              </w:rPr>
              <w:t>Documentos referenciados</w:t>
            </w:r>
            <w:r w:rsidR="00844DCF">
              <w:rPr>
                <w:noProof/>
                <w:webHidden/>
              </w:rPr>
              <w:tab/>
            </w:r>
            <w:r w:rsidR="00844DCF">
              <w:rPr>
                <w:noProof/>
                <w:webHidden/>
              </w:rPr>
              <w:fldChar w:fldCharType="begin"/>
            </w:r>
            <w:r w:rsidR="00844DCF">
              <w:rPr>
                <w:noProof/>
                <w:webHidden/>
              </w:rPr>
              <w:instrText xml:space="preserve"> PAGEREF _Toc112854032 \h </w:instrText>
            </w:r>
            <w:r w:rsidR="00844DCF">
              <w:rPr>
                <w:noProof/>
                <w:webHidden/>
              </w:rPr>
            </w:r>
            <w:r w:rsidR="00844DCF">
              <w:rPr>
                <w:noProof/>
                <w:webHidden/>
              </w:rPr>
              <w:fldChar w:fldCharType="separate"/>
            </w:r>
            <w:r w:rsidR="00844DCF">
              <w:rPr>
                <w:noProof/>
                <w:webHidden/>
              </w:rPr>
              <w:t>15</w:t>
            </w:r>
            <w:r w:rsidR="00844DCF">
              <w:rPr>
                <w:noProof/>
                <w:webHidden/>
              </w:rPr>
              <w:fldChar w:fldCharType="end"/>
            </w:r>
          </w:hyperlink>
        </w:p>
        <w:p w14:paraId="635C8AAF" w14:textId="3B76C1DA" w:rsidR="00844DCF" w:rsidRDefault="00BA6B4E">
          <w:pPr>
            <w:pStyle w:val="TDC3"/>
            <w:rPr>
              <w:rFonts w:eastAsiaTheme="minorEastAsia"/>
              <w:noProof/>
              <w:lang w:val="es-SV" w:eastAsia="es-SV"/>
            </w:rPr>
          </w:pPr>
          <w:hyperlink w:anchor="_Toc112854033" w:history="1">
            <w:r w:rsidR="00844DCF" w:rsidRPr="00F31C37">
              <w:rPr>
                <w:rStyle w:val="Hipervnculo"/>
                <w:noProof/>
                <w:lang w:val="es-SV"/>
              </w:rPr>
              <w:t>Anexo 2.</w:t>
            </w:r>
            <w:r w:rsidR="00844DCF">
              <w:rPr>
                <w:noProof/>
                <w:webHidden/>
              </w:rPr>
              <w:tab/>
            </w:r>
            <w:r w:rsidR="00844DCF">
              <w:rPr>
                <w:noProof/>
                <w:webHidden/>
              </w:rPr>
              <w:fldChar w:fldCharType="begin"/>
            </w:r>
            <w:r w:rsidR="00844DCF">
              <w:rPr>
                <w:noProof/>
                <w:webHidden/>
              </w:rPr>
              <w:instrText xml:space="preserve"> PAGEREF _Toc112854033 \h </w:instrText>
            </w:r>
            <w:r w:rsidR="00844DCF">
              <w:rPr>
                <w:noProof/>
                <w:webHidden/>
              </w:rPr>
            </w:r>
            <w:r w:rsidR="00844DCF">
              <w:rPr>
                <w:noProof/>
                <w:webHidden/>
              </w:rPr>
              <w:fldChar w:fldCharType="separate"/>
            </w:r>
            <w:r w:rsidR="00844DCF">
              <w:rPr>
                <w:noProof/>
                <w:webHidden/>
              </w:rPr>
              <w:t>15</w:t>
            </w:r>
            <w:r w:rsidR="00844DCF">
              <w:rPr>
                <w:noProof/>
                <w:webHidden/>
              </w:rPr>
              <w:fldChar w:fldCharType="end"/>
            </w:r>
          </w:hyperlink>
        </w:p>
        <w:p w14:paraId="70413842" w14:textId="49A66729" w:rsidR="00844DCF" w:rsidRDefault="00BA6B4E">
          <w:pPr>
            <w:pStyle w:val="TDC3"/>
            <w:rPr>
              <w:rFonts w:eastAsiaTheme="minorEastAsia"/>
              <w:noProof/>
              <w:lang w:val="es-SV" w:eastAsia="es-SV"/>
            </w:rPr>
          </w:pPr>
          <w:hyperlink w:anchor="_Toc112854034" w:history="1">
            <w:r w:rsidR="00844DCF" w:rsidRPr="00F31C37">
              <w:rPr>
                <w:rStyle w:val="Hipervnculo"/>
                <w:noProof/>
                <w:lang w:val="es-SV"/>
              </w:rPr>
              <w:t>Definiciones:</w:t>
            </w:r>
            <w:r w:rsidR="00844DCF">
              <w:rPr>
                <w:noProof/>
                <w:webHidden/>
              </w:rPr>
              <w:tab/>
            </w:r>
            <w:r w:rsidR="00844DCF">
              <w:rPr>
                <w:noProof/>
                <w:webHidden/>
              </w:rPr>
              <w:fldChar w:fldCharType="begin"/>
            </w:r>
            <w:r w:rsidR="00844DCF">
              <w:rPr>
                <w:noProof/>
                <w:webHidden/>
              </w:rPr>
              <w:instrText xml:space="preserve"> PAGEREF _Toc112854034 \h </w:instrText>
            </w:r>
            <w:r w:rsidR="00844DCF">
              <w:rPr>
                <w:noProof/>
                <w:webHidden/>
              </w:rPr>
            </w:r>
            <w:r w:rsidR="00844DCF">
              <w:rPr>
                <w:noProof/>
                <w:webHidden/>
              </w:rPr>
              <w:fldChar w:fldCharType="separate"/>
            </w:r>
            <w:r w:rsidR="00844DCF">
              <w:rPr>
                <w:noProof/>
                <w:webHidden/>
              </w:rPr>
              <w:t>15</w:t>
            </w:r>
            <w:r w:rsidR="00844DCF">
              <w:rPr>
                <w:noProof/>
                <w:webHidden/>
              </w:rPr>
              <w:fldChar w:fldCharType="end"/>
            </w:r>
          </w:hyperlink>
        </w:p>
        <w:p w14:paraId="11183045" w14:textId="11B600A1" w:rsidR="00844DCF" w:rsidRDefault="00BA6B4E">
          <w:pPr>
            <w:pStyle w:val="TDC3"/>
            <w:rPr>
              <w:rFonts w:eastAsiaTheme="minorEastAsia"/>
              <w:noProof/>
              <w:lang w:val="es-SV" w:eastAsia="es-SV"/>
            </w:rPr>
          </w:pPr>
          <w:hyperlink w:anchor="_Toc112854035" w:history="1">
            <w:r w:rsidR="00844DCF" w:rsidRPr="00F31C37">
              <w:rPr>
                <w:rStyle w:val="Hipervnculo"/>
                <w:noProof/>
                <w:lang w:val="es-SV"/>
              </w:rPr>
              <w:t>Anexo 3.</w:t>
            </w:r>
            <w:r w:rsidR="00844DCF">
              <w:rPr>
                <w:noProof/>
                <w:webHidden/>
              </w:rPr>
              <w:tab/>
            </w:r>
            <w:r w:rsidR="00844DCF">
              <w:rPr>
                <w:noProof/>
                <w:webHidden/>
              </w:rPr>
              <w:fldChar w:fldCharType="begin"/>
            </w:r>
            <w:r w:rsidR="00844DCF">
              <w:rPr>
                <w:noProof/>
                <w:webHidden/>
              </w:rPr>
              <w:instrText xml:space="preserve"> PAGEREF _Toc112854035 \h </w:instrText>
            </w:r>
            <w:r w:rsidR="00844DCF">
              <w:rPr>
                <w:noProof/>
                <w:webHidden/>
              </w:rPr>
            </w:r>
            <w:r w:rsidR="00844DCF">
              <w:rPr>
                <w:noProof/>
                <w:webHidden/>
              </w:rPr>
              <w:fldChar w:fldCharType="separate"/>
            </w:r>
            <w:r w:rsidR="00844DCF">
              <w:rPr>
                <w:noProof/>
                <w:webHidden/>
              </w:rPr>
              <w:t>16</w:t>
            </w:r>
            <w:r w:rsidR="00844DCF">
              <w:rPr>
                <w:noProof/>
                <w:webHidden/>
              </w:rPr>
              <w:fldChar w:fldCharType="end"/>
            </w:r>
          </w:hyperlink>
        </w:p>
        <w:p w14:paraId="680076F2" w14:textId="1ECA9D2E" w:rsidR="00844DCF" w:rsidRDefault="00BA6B4E">
          <w:pPr>
            <w:pStyle w:val="TDC3"/>
            <w:rPr>
              <w:rFonts w:eastAsiaTheme="minorEastAsia"/>
              <w:noProof/>
              <w:lang w:val="es-SV" w:eastAsia="es-SV"/>
            </w:rPr>
          </w:pPr>
          <w:hyperlink w:anchor="_Toc112854036" w:history="1">
            <w:r w:rsidR="00844DCF" w:rsidRPr="00F31C37">
              <w:rPr>
                <w:rStyle w:val="Hipervnculo"/>
                <w:noProof/>
                <w:lang w:val="es-SV"/>
              </w:rPr>
              <w:t>Control de cambios</w:t>
            </w:r>
            <w:r w:rsidR="00844DCF">
              <w:rPr>
                <w:noProof/>
                <w:webHidden/>
              </w:rPr>
              <w:tab/>
            </w:r>
            <w:r w:rsidR="00844DCF">
              <w:rPr>
                <w:noProof/>
                <w:webHidden/>
              </w:rPr>
              <w:fldChar w:fldCharType="begin"/>
            </w:r>
            <w:r w:rsidR="00844DCF">
              <w:rPr>
                <w:noProof/>
                <w:webHidden/>
              </w:rPr>
              <w:instrText xml:space="preserve"> PAGEREF _Toc112854036 \h </w:instrText>
            </w:r>
            <w:r w:rsidR="00844DCF">
              <w:rPr>
                <w:noProof/>
                <w:webHidden/>
              </w:rPr>
            </w:r>
            <w:r w:rsidR="00844DCF">
              <w:rPr>
                <w:noProof/>
                <w:webHidden/>
              </w:rPr>
              <w:fldChar w:fldCharType="separate"/>
            </w:r>
            <w:r w:rsidR="00844DCF">
              <w:rPr>
                <w:noProof/>
                <w:webHidden/>
              </w:rPr>
              <w:t>16</w:t>
            </w:r>
            <w:r w:rsidR="00844DCF">
              <w:rPr>
                <w:noProof/>
                <w:webHidden/>
              </w:rPr>
              <w:fldChar w:fldCharType="end"/>
            </w:r>
          </w:hyperlink>
        </w:p>
        <w:p w14:paraId="54172B4B" w14:textId="74DFFE5F" w:rsidR="00A176C2" w:rsidRDefault="00C22FDA" w:rsidP="00305141">
          <w:r w:rsidRPr="007B5F0F">
            <w:rPr>
              <w:bCs/>
              <w:color w:val="3B3838" w:themeColor="background2" w:themeShade="40"/>
              <w:szCs w:val="24"/>
            </w:rPr>
            <w:fldChar w:fldCharType="end"/>
          </w:r>
        </w:p>
      </w:sdtContent>
    </w:sdt>
    <w:p w14:paraId="56150A9C" w14:textId="68FC1061" w:rsidR="009149A5" w:rsidRDefault="009149A5" w:rsidP="007673D0"/>
    <w:p w14:paraId="290D3DDE" w14:textId="57BFF843" w:rsidR="00DE691C" w:rsidRDefault="00DE691C" w:rsidP="007673D0"/>
    <w:p w14:paraId="7AA41307" w14:textId="037AFAF1" w:rsidR="00DE691C" w:rsidRDefault="00DE691C" w:rsidP="007673D0"/>
    <w:p w14:paraId="1FF9ABB8" w14:textId="483D8636" w:rsidR="00DE691C" w:rsidRDefault="00DE691C" w:rsidP="007673D0"/>
    <w:p w14:paraId="7B52B3AF" w14:textId="2EC43A42" w:rsidR="00DE691C" w:rsidRDefault="00DE691C" w:rsidP="007673D0"/>
    <w:p w14:paraId="38FBCF38" w14:textId="2F4957A2" w:rsidR="00DE691C" w:rsidRDefault="00DE691C" w:rsidP="007673D0"/>
    <w:p w14:paraId="2BB3B5D9" w14:textId="28541110" w:rsidR="00DE691C" w:rsidRDefault="00DE691C" w:rsidP="007673D0"/>
    <w:p w14:paraId="3C1F5460" w14:textId="18F4BE3E" w:rsidR="00DE691C" w:rsidRDefault="00DE691C" w:rsidP="007673D0"/>
    <w:p w14:paraId="0033226D" w14:textId="44BC512A" w:rsidR="00DE691C" w:rsidRDefault="00DE691C" w:rsidP="007673D0"/>
    <w:p w14:paraId="0782A07D" w14:textId="3953904F" w:rsidR="00DE691C" w:rsidRDefault="00DE691C" w:rsidP="007673D0"/>
    <w:p w14:paraId="55D409AE" w14:textId="77777777" w:rsidR="00DE691C" w:rsidRDefault="00DE691C" w:rsidP="007673D0"/>
    <w:p w14:paraId="5551AE0A" w14:textId="77777777" w:rsidR="00503830" w:rsidRPr="00A176C2" w:rsidRDefault="00503830" w:rsidP="007673D0"/>
    <w:tbl>
      <w:tblPr>
        <w:tblW w:w="6102" w:type="pct"/>
        <w:tblInd w:w="-856" w:type="dxa"/>
        <w:tblCellMar>
          <w:left w:w="70" w:type="dxa"/>
          <w:right w:w="70" w:type="dxa"/>
        </w:tblCellMar>
        <w:tblLook w:val="04A0" w:firstRow="1" w:lastRow="0" w:firstColumn="1" w:lastColumn="0" w:noHBand="0" w:noVBand="1"/>
      </w:tblPr>
      <w:tblGrid>
        <w:gridCol w:w="10774"/>
      </w:tblGrid>
      <w:tr w:rsidR="00C22FDA" w:rsidRPr="007D1D6C" w14:paraId="7460BFB4" w14:textId="77777777" w:rsidTr="00FB5688">
        <w:trPr>
          <w:trHeight w:val="316"/>
        </w:trPr>
        <w:tc>
          <w:tcPr>
            <w:tcW w:w="5000" w:type="pct"/>
            <w:tcBorders>
              <w:top w:val="single" w:sz="4" w:space="0" w:color="757171"/>
              <w:left w:val="single" w:sz="4" w:space="0" w:color="757171"/>
              <w:bottom w:val="single" w:sz="4" w:space="0" w:color="757171"/>
              <w:right w:val="single" w:sz="4" w:space="0" w:color="757171"/>
            </w:tcBorders>
            <w:shd w:val="clear" w:color="auto" w:fill="153462"/>
            <w:noWrap/>
            <w:vAlign w:val="center"/>
            <w:hideMark/>
          </w:tcPr>
          <w:p w14:paraId="4AF35716" w14:textId="1F844D14" w:rsidR="00C22FDA" w:rsidRPr="000176D9" w:rsidRDefault="0047441A" w:rsidP="00AE1B11">
            <w:pPr>
              <w:pStyle w:val="Ttulo1"/>
              <w:spacing w:before="0"/>
              <w:ind w:left="-1057" w:right="-1067"/>
              <w:jc w:val="center"/>
            </w:pPr>
            <w:bookmarkStart w:id="0" w:name="_Toc112854026"/>
            <w:bookmarkStart w:id="1" w:name="_Hlk105654463"/>
            <w:r>
              <w:rPr>
                <w:color w:val="FFFFFF" w:themeColor="background1"/>
                <w:sz w:val="24"/>
                <w:szCs w:val="24"/>
              </w:rPr>
              <w:lastRenderedPageBreak/>
              <w:t>INNOVACION Y DESARROLLO</w:t>
            </w:r>
            <w:bookmarkEnd w:id="0"/>
          </w:p>
        </w:tc>
      </w:tr>
      <w:tr w:rsidR="00C22FDA" w:rsidRPr="00162343" w14:paraId="7BDF9F01" w14:textId="77777777" w:rsidTr="007373BE">
        <w:trPr>
          <w:trHeight w:val="8361"/>
        </w:trPr>
        <w:tc>
          <w:tcPr>
            <w:tcW w:w="5000" w:type="pct"/>
            <w:tcBorders>
              <w:top w:val="single" w:sz="4" w:space="0" w:color="AEAAAA"/>
              <w:left w:val="single" w:sz="4" w:space="0" w:color="AEAAAA"/>
              <w:bottom w:val="single" w:sz="4" w:space="0" w:color="AEAAAA"/>
              <w:right w:val="single" w:sz="4" w:space="0" w:color="AEAAAA"/>
            </w:tcBorders>
            <w:shd w:val="clear" w:color="auto" w:fill="auto"/>
            <w:hideMark/>
          </w:tcPr>
          <w:p w14:paraId="5CC2F357" w14:textId="77777777" w:rsidR="008178E2" w:rsidRPr="00162343" w:rsidRDefault="008178E2" w:rsidP="00FD10B8">
            <w:pPr>
              <w:spacing w:line="276" w:lineRule="auto"/>
              <w:rPr>
                <w:rFonts w:asciiTheme="majorHAnsi" w:eastAsiaTheme="majorEastAsia" w:hAnsiTheme="majorHAnsi" w:cstheme="majorBidi"/>
                <w:color w:val="404040" w:themeColor="text1" w:themeTint="BF"/>
                <w:sz w:val="24"/>
                <w:u w:val="single"/>
                <w:lang w:val="es-SV"/>
              </w:rPr>
            </w:pPr>
          </w:p>
          <w:p w14:paraId="23743E72" w14:textId="04E5F93E" w:rsidR="005E012E" w:rsidRPr="00162343" w:rsidRDefault="00D730BE" w:rsidP="00F76ADA">
            <w:pPr>
              <w:pStyle w:val="Ttulo2"/>
              <w:numPr>
                <w:ilvl w:val="0"/>
                <w:numId w:val="22"/>
              </w:numPr>
              <w:ind w:left="924" w:hanging="357"/>
              <w:jc w:val="both"/>
              <w:rPr>
                <w:rFonts w:cstheme="majorHAnsi"/>
                <w:b/>
                <w:bCs/>
                <w:color w:val="000000" w:themeColor="text1"/>
                <w:lang w:val="es-SV" w:eastAsia="es-SV"/>
              </w:rPr>
            </w:pPr>
            <w:bookmarkStart w:id="2" w:name="_Toc112854027"/>
            <w:r w:rsidRPr="00162343">
              <w:rPr>
                <w:rFonts w:cstheme="majorHAnsi"/>
                <w:b/>
                <w:bCs/>
                <w:color w:val="000000" w:themeColor="text1"/>
                <w:lang w:val="es-SV" w:eastAsia="es-SV"/>
              </w:rPr>
              <w:t>PROCESOS AUTOMATIZADOS ENTRE LICENCIAS Y DERMALOG</w:t>
            </w:r>
            <w:bookmarkEnd w:id="2"/>
          </w:p>
          <w:p w14:paraId="05978237" w14:textId="1AE66BD3" w:rsidR="00D730BE" w:rsidRPr="00162343" w:rsidRDefault="00D730BE" w:rsidP="00F76ADA">
            <w:pPr>
              <w:ind w:left="964"/>
              <w:rPr>
                <w:b/>
                <w:bCs/>
                <w:sz w:val="24"/>
                <w:szCs w:val="24"/>
                <w:lang w:val="es-SV"/>
              </w:rPr>
            </w:pPr>
            <w:r w:rsidRPr="00162343">
              <w:rPr>
                <w:b/>
                <w:bCs/>
                <w:sz w:val="24"/>
                <w:szCs w:val="24"/>
                <w:lang w:val="es-SV"/>
              </w:rPr>
              <w:t xml:space="preserve">DESCRIPCION </w:t>
            </w:r>
          </w:p>
          <w:p w14:paraId="2AFF49CB" w14:textId="77777777" w:rsidR="00D730BE" w:rsidRPr="00162343" w:rsidRDefault="00D730BE" w:rsidP="00D730BE">
            <w:pPr>
              <w:ind w:left="1134"/>
              <w:rPr>
                <w:lang w:val="es-SV"/>
              </w:rPr>
            </w:pPr>
          </w:p>
          <w:p w14:paraId="752C2B5E" w14:textId="652EFAB6" w:rsidR="00D730BE" w:rsidRPr="00162343" w:rsidRDefault="00D730BE" w:rsidP="00DA0F60">
            <w:pPr>
              <w:pStyle w:val="Ed-TableTextBullet"/>
              <w:numPr>
                <w:ilvl w:val="1"/>
                <w:numId w:val="35"/>
              </w:numPr>
              <w:tabs>
                <w:tab w:val="left" w:pos="1298"/>
                <w:tab w:val="right" w:pos="10512"/>
              </w:tabs>
              <w:spacing w:line="276" w:lineRule="auto"/>
              <w:ind w:left="1282" w:right="454" w:hanging="639"/>
              <w:jc w:val="both"/>
              <w:rPr>
                <w:rFonts w:asciiTheme="majorHAnsi" w:hAnsiTheme="majorHAnsi" w:cstheme="majorHAnsi"/>
                <w:lang w:val="es-SV"/>
              </w:rPr>
            </w:pPr>
            <w:r w:rsidRPr="00162343">
              <w:rPr>
                <w:rFonts w:asciiTheme="majorHAnsi" w:hAnsiTheme="majorHAnsi" w:cstheme="majorHAnsi"/>
                <w:lang w:val="es-SV"/>
              </w:rPr>
              <w:t>Existen 2 procesos que son ejecutados en el servidor de base de datos de Dermalog (192.168.10.14); los cuales se encargan de:</w:t>
            </w:r>
          </w:p>
          <w:p w14:paraId="56550164" w14:textId="77777777" w:rsidR="00DA0F60" w:rsidRPr="00162343" w:rsidRDefault="00DA0F60" w:rsidP="00D730BE">
            <w:pPr>
              <w:ind w:left="1134"/>
              <w:rPr>
                <w:lang w:val="es-SV"/>
              </w:rPr>
            </w:pPr>
          </w:p>
          <w:p w14:paraId="2642048E" w14:textId="77777777" w:rsidR="00D730BE" w:rsidRPr="00162343" w:rsidRDefault="00D730BE" w:rsidP="00D730BE">
            <w:pPr>
              <w:pStyle w:val="Prrafodelista"/>
              <w:numPr>
                <w:ilvl w:val="0"/>
                <w:numId w:val="34"/>
              </w:numPr>
              <w:tabs>
                <w:tab w:val="num" w:pos="360"/>
              </w:tabs>
              <w:ind w:right="454"/>
              <w:rPr>
                <w:rFonts w:asciiTheme="majorHAnsi" w:hAnsiTheme="majorHAnsi" w:cstheme="majorHAnsi"/>
                <w:lang w:val="es-SV"/>
              </w:rPr>
            </w:pPr>
            <w:r w:rsidRPr="00162343">
              <w:rPr>
                <w:rFonts w:asciiTheme="majorHAnsi" w:hAnsiTheme="majorHAnsi" w:cstheme="majorHAnsi"/>
                <w:lang w:val="es-SV"/>
              </w:rPr>
              <w:t xml:space="preserve">Ejecución del proceso de búsqueda de huellas </w:t>
            </w:r>
            <w:smartTag w:uri="urn:schemas-microsoft-com:office:smarttags" w:element="metricconverter">
              <w:smartTagPr>
                <w:attr w:name="ProductID" w:val="1 a"/>
              </w:smartTagPr>
              <w:r w:rsidRPr="00162343">
                <w:rPr>
                  <w:rFonts w:asciiTheme="majorHAnsi" w:hAnsiTheme="majorHAnsi" w:cstheme="majorHAnsi"/>
                  <w:lang w:val="es-SV"/>
                </w:rPr>
                <w:t>1 a</w:t>
              </w:r>
            </w:smartTag>
            <w:r w:rsidRPr="00162343">
              <w:rPr>
                <w:rFonts w:asciiTheme="majorHAnsi" w:hAnsiTheme="majorHAnsi" w:cstheme="majorHAnsi"/>
                <w:lang w:val="es-SV"/>
              </w:rPr>
              <w:t xml:space="preserve"> N.</w:t>
            </w:r>
          </w:p>
          <w:p w14:paraId="4DB57594" w14:textId="77777777" w:rsidR="00D730BE" w:rsidRPr="00162343" w:rsidRDefault="00D730BE" w:rsidP="00D730BE">
            <w:pPr>
              <w:pStyle w:val="Prrafodelista"/>
              <w:numPr>
                <w:ilvl w:val="0"/>
                <w:numId w:val="34"/>
              </w:numPr>
              <w:tabs>
                <w:tab w:val="num" w:pos="360"/>
              </w:tabs>
              <w:ind w:right="454"/>
              <w:rPr>
                <w:rFonts w:asciiTheme="majorHAnsi" w:hAnsiTheme="majorHAnsi" w:cstheme="majorHAnsi"/>
                <w:lang w:val="es-SV"/>
              </w:rPr>
            </w:pPr>
            <w:r w:rsidRPr="00162343">
              <w:rPr>
                <w:rFonts w:asciiTheme="majorHAnsi" w:hAnsiTheme="majorHAnsi" w:cstheme="majorHAnsi"/>
                <w:lang w:val="es-SV"/>
              </w:rPr>
              <w:t>Ejecución del proceso de actualización de nuevas huellas o modificaciones, capturadas en el proceso de emisión de licencias, que deben ser replicadas al sistema AFIS.</w:t>
            </w:r>
          </w:p>
          <w:p w14:paraId="5320901D" w14:textId="23C532F8" w:rsidR="00D730BE" w:rsidRPr="00162343" w:rsidRDefault="00D730BE" w:rsidP="00D730BE">
            <w:pPr>
              <w:ind w:left="1134" w:right="454"/>
              <w:rPr>
                <w:rFonts w:asciiTheme="majorHAnsi" w:hAnsiTheme="majorHAnsi" w:cstheme="majorHAnsi"/>
                <w:lang w:val="es-SV"/>
              </w:rPr>
            </w:pPr>
          </w:p>
          <w:p w14:paraId="7E9C4007" w14:textId="77777777" w:rsidR="00FA400E" w:rsidRPr="00162343" w:rsidRDefault="00FA400E" w:rsidP="00DA0F60">
            <w:pPr>
              <w:pStyle w:val="Ed-TableTextBullet"/>
              <w:numPr>
                <w:ilvl w:val="1"/>
                <w:numId w:val="35"/>
              </w:numPr>
              <w:tabs>
                <w:tab w:val="left" w:pos="1298"/>
                <w:tab w:val="right" w:pos="10512"/>
              </w:tabs>
              <w:spacing w:line="276" w:lineRule="auto"/>
              <w:ind w:left="1282" w:right="454" w:hanging="639"/>
              <w:jc w:val="both"/>
              <w:rPr>
                <w:rFonts w:asciiTheme="majorHAnsi" w:hAnsiTheme="majorHAnsi" w:cstheme="majorHAnsi"/>
                <w:lang w:val="es-SV"/>
              </w:rPr>
            </w:pPr>
            <w:r w:rsidRPr="00162343">
              <w:rPr>
                <w:rFonts w:asciiTheme="majorHAnsi" w:hAnsiTheme="majorHAnsi" w:cstheme="majorHAnsi"/>
                <w:lang w:val="es-SV"/>
              </w:rPr>
              <w:t>Para cada uno de los procesos, existe un programa de java que se encarga de orquestar la información de la base de datos de licencias con las funcionalidades de la base de datos del AFIS. Los programas son:</w:t>
            </w:r>
          </w:p>
          <w:p w14:paraId="4B51574F" w14:textId="5B7C2469" w:rsidR="00FA400E" w:rsidRPr="00162343" w:rsidRDefault="00FA400E" w:rsidP="00DA0F60">
            <w:pPr>
              <w:pStyle w:val="Prrafodelista"/>
              <w:numPr>
                <w:ilvl w:val="0"/>
                <w:numId w:val="36"/>
              </w:numPr>
              <w:ind w:right="454"/>
              <w:rPr>
                <w:rFonts w:asciiTheme="majorHAnsi" w:hAnsiTheme="majorHAnsi" w:cstheme="majorHAnsi"/>
                <w:lang w:val="es-SV"/>
              </w:rPr>
            </w:pPr>
            <w:r w:rsidRPr="00162343">
              <w:rPr>
                <w:rFonts w:asciiTheme="majorHAnsi" w:hAnsiTheme="majorHAnsi" w:cstheme="majorHAnsi"/>
                <w:lang w:val="es-SV"/>
              </w:rPr>
              <w:t xml:space="preserve">Para la verificación de la búsqueda 1aN </w:t>
            </w:r>
            <w:r w:rsidRPr="00162343">
              <w:rPr>
                <w:lang w:val="es-SV"/>
              </w:rPr>
              <w:sym w:font="Wingdings" w:char="F0E0"/>
            </w:r>
            <w:r w:rsidRPr="00162343">
              <w:rPr>
                <w:rFonts w:asciiTheme="majorHAnsi" w:hAnsiTheme="majorHAnsi" w:cstheme="majorHAnsi"/>
                <w:lang w:val="es-SV"/>
              </w:rPr>
              <w:t xml:space="preserve"> </w:t>
            </w:r>
            <w:r w:rsidRPr="00162343">
              <w:rPr>
                <w:rFonts w:asciiTheme="majorHAnsi" w:hAnsiTheme="majorHAnsi" w:cstheme="majorHAnsi"/>
                <w:b/>
                <w:i/>
                <w:lang w:val="es-SV"/>
              </w:rPr>
              <w:t>HitsDermalogC.jar</w:t>
            </w:r>
          </w:p>
          <w:p w14:paraId="448DA5DD" w14:textId="77777777" w:rsidR="00DA0F60" w:rsidRPr="00162343" w:rsidRDefault="00DA0F60" w:rsidP="00DA0F60">
            <w:pPr>
              <w:pStyle w:val="Prrafodelista"/>
              <w:ind w:left="1854" w:right="454"/>
              <w:rPr>
                <w:rFonts w:asciiTheme="majorHAnsi" w:hAnsiTheme="majorHAnsi" w:cstheme="majorHAnsi"/>
                <w:lang w:val="es-SV"/>
              </w:rPr>
            </w:pPr>
          </w:p>
          <w:p w14:paraId="5A99119C" w14:textId="7751D951" w:rsidR="00FA400E" w:rsidRPr="00162343" w:rsidRDefault="00FA400E" w:rsidP="00DA0F60">
            <w:pPr>
              <w:pStyle w:val="Prrafodelista"/>
              <w:numPr>
                <w:ilvl w:val="0"/>
                <w:numId w:val="36"/>
              </w:numPr>
              <w:ind w:right="454"/>
              <w:rPr>
                <w:rFonts w:asciiTheme="majorHAnsi" w:hAnsiTheme="majorHAnsi" w:cstheme="majorHAnsi"/>
                <w:lang w:val="es-SV"/>
              </w:rPr>
            </w:pPr>
            <w:r w:rsidRPr="00162343">
              <w:rPr>
                <w:rFonts w:asciiTheme="majorHAnsi" w:hAnsiTheme="majorHAnsi" w:cstheme="majorHAnsi"/>
                <w:lang w:val="es-SV"/>
              </w:rPr>
              <w:t xml:space="preserve">Para insertar y actualizar los registros de huellas en el AFIS </w:t>
            </w:r>
            <w:r w:rsidRPr="00162343">
              <w:rPr>
                <w:lang w:val="es-SV"/>
              </w:rPr>
              <w:sym w:font="Wingdings" w:char="F0E0"/>
            </w:r>
            <w:r w:rsidRPr="00162343">
              <w:rPr>
                <w:rFonts w:asciiTheme="majorHAnsi" w:hAnsiTheme="majorHAnsi" w:cstheme="majorHAnsi"/>
                <w:lang w:val="es-SV"/>
              </w:rPr>
              <w:t xml:space="preserve"> </w:t>
            </w:r>
            <w:r w:rsidRPr="00162343">
              <w:rPr>
                <w:rFonts w:asciiTheme="majorHAnsi" w:hAnsiTheme="majorHAnsi" w:cstheme="majorHAnsi"/>
                <w:b/>
                <w:i/>
                <w:lang w:val="es-SV"/>
              </w:rPr>
              <w:t>InsertayActualizacionC.jar</w:t>
            </w:r>
          </w:p>
          <w:p w14:paraId="1A0AE5D3" w14:textId="77777777" w:rsidR="00DA0F60" w:rsidRPr="00162343" w:rsidRDefault="00DA0F60" w:rsidP="00DA0F60">
            <w:pPr>
              <w:ind w:right="454"/>
              <w:rPr>
                <w:rFonts w:asciiTheme="majorHAnsi" w:hAnsiTheme="majorHAnsi" w:cstheme="majorHAnsi"/>
                <w:lang w:val="es-SV"/>
              </w:rPr>
            </w:pPr>
          </w:p>
          <w:p w14:paraId="0B0366A1" w14:textId="01A40378" w:rsidR="00FA400E" w:rsidRPr="00162343" w:rsidRDefault="00FA400E" w:rsidP="00DA0F60">
            <w:pPr>
              <w:pStyle w:val="Ed-TableTextBullet"/>
              <w:numPr>
                <w:ilvl w:val="1"/>
                <w:numId w:val="35"/>
              </w:numPr>
              <w:tabs>
                <w:tab w:val="left" w:pos="1298"/>
                <w:tab w:val="right" w:pos="10512"/>
              </w:tabs>
              <w:spacing w:line="276" w:lineRule="auto"/>
              <w:ind w:left="1282" w:right="454" w:hanging="639"/>
              <w:jc w:val="both"/>
              <w:rPr>
                <w:rFonts w:asciiTheme="majorHAnsi" w:hAnsiTheme="majorHAnsi" w:cstheme="majorHAnsi"/>
                <w:lang w:val="es-SV"/>
              </w:rPr>
            </w:pPr>
            <w:r w:rsidRPr="00162343">
              <w:rPr>
                <w:rFonts w:asciiTheme="majorHAnsi" w:hAnsiTheme="majorHAnsi" w:cstheme="majorHAnsi"/>
                <w:lang w:val="es-SV"/>
              </w:rPr>
              <w:t xml:space="preserve">Ambos programas se ejecutan en background, es decir, que no poseen interfaz gráfica. Sin embargo, todas las acciones que ejecutan y la </w:t>
            </w:r>
            <w:r w:rsidR="002D76EA" w:rsidRPr="00162343">
              <w:rPr>
                <w:rFonts w:asciiTheme="majorHAnsi" w:hAnsiTheme="majorHAnsi" w:cstheme="majorHAnsi"/>
                <w:lang w:val="es-SV"/>
              </w:rPr>
              <w:t>información</w:t>
            </w:r>
            <w:r w:rsidRPr="00162343">
              <w:rPr>
                <w:rFonts w:asciiTheme="majorHAnsi" w:hAnsiTheme="majorHAnsi" w:cstheme="majorHAnsi"/>
                <w:lang w:val="es-SV"/>
              </w:rPr>
              <w:t xml:space="preserve"> que procesan queda registrada en un archivo log que se llama igual que el proceso que lo utiliza.</w:t>
            </w:r>
          </w:p>
          <w:p w14:paraId="0C25C673" w14:textId="77777777" w:rsidR="00DA0F60" w:rsidRPr="00162343" w:rsidRDefault="00DA0F60" w:rsidP="00DA0F60">
            <w:pPr>
              <w:pStyle w:val="Ed-TableTextBullet"/>
              <w:tabs>
                <w:tab w:val="left" w:pos="1298"/>
                <w:tab w:val="right" w:pos="10512"/>
              </w:tabs>
              <w:spacing w:line="276" w:lineRule="auto"/>
              <w:ind w:left="1282" w:right="454"/>
              <w:jc w:val="both"/>
              <w:rPr>
                <w:rFonts w:asciiTheme="majorHAnsi" w:hAnsiTheme="majorHAnsi" w:cstheme="majorHAnsi"/>
                <w:lang w:val="es-SV"/>
              </w:rPr>
            </w:pPr>
          </w:p>
          <w:p w14:paraId="5F41070B" w14:textId="41614C25" w:rsidR="00FA400E" w:rsidRPr="00162343" w:rsidRDefault="00FA400E" w:rsidP="00DA0F60">
            <w:pPr>
              <w:pStyle w:val="Ed-TableTextBullet"/>
              <w:numPr>
                <w:ilvl w:val="1"/>
                <w:numId w:val="35"/>
              </w:numPr>
              <w:tabs>
                <w:tab w:val="left" w:pos="1298"/>
                <w:tab w:val="right" w:pos="10512"/>
              </w:tabs>
              <w:spacing w:line="276" w:lineRule="auto"/>
              <w:ind w:left="1282" w:right="454" w:hanging="639"/>
              <w:jc w:val="both"/>
              <w:rPr>
                <w:rFonts w:asciiTheme="majorHAnsi" w:hAnsiTheme="majorHAnsi" w:cstheme="majorHAnsi"/>
                <w:lang w:val="es-SV"/>
              </w:rPr>
            </w:pPr>
            <w:r w:rsidRPr="00162343">
              <w:rPr>
                <w:rFonts w:asciiTheme="majorHAnsi" w:hAnsiTheme="majorHAnsi" w:cstheme="majorHAnsi"/>
                <w:lang w:val="es-SV"/>
              </w:rPr>
              <w:t xml:space="preserve">Los programas se gestionan, a través de la herramienta CRONTAB de Linux, la cual se encarga de levantar y bajar dichos procesos, según la planificación que se detallará </w:t>
            </w:r>
            <w:r w:rsidR="002D76EA" w:rsidRPr="00162343">
              <w:rPr>
                <w:rFonts w:asciiTheme="majorHAnsi" w:hAnsiTheme="majorHAnsi" w:cstheme="majorHAnsi"/>
                <w:lang w:val="es-SV"/>
              </w:rPr>
              <w:t>más</w:t>
            </w:r>
            <w:r w:rsidRPr="00162343">
              <w:rPr>
                <w:rFonts w:asciiTheme="majorHAnsi" w:hAnsiTheme="majorHAnsi" w:cstheme="majorHAnsi"/>
                <w:lang w:val="es-SV"/>
              </w:rPr>
              <w:t xml:space="preserve"> adelante</w:t>
            </w:r>
          </w:p>
          <w:p w14:paraId="1E7B6346" w14:textId="77777777" w:rsidR="00FA400E" w:rsidRPr="00162343" w:rsidRDefault="00FA400E" w:rsidP="00D730BE">
            <w:pPr>
              <w:ind w:left="1134" w:right="454"/>
              <w:rPr>
                <w:rFonts w:asciiTheme="majorHAnsi" w:hAnsiTheme="majorHAnsi" w:cstheme="majorHAnsi"/>
                <w:lang w:val="es-SV"/>
              </w:rPr>
            </w:pPr>
          </w:p>
          <w:p w14:paraId="5D188347" w14:textId="72096741" w:rsidR="00FA400E" w:rsidRPr="00162343" w:rsidRDefault="00FA400E" w:rsidP="00F76ADA">
            <w:pPr>
              <w:pStyle w:val="Ttulo2"/>
              <w:numPr>
                <w:ilvl w:val="0"/>
                <w:numId w:val="22"/>
              </w:numPr>
              <w:ind w:left="924" w:hanging="357"/>
              <w:jc w:val="both"/>
              <w:rPr>
                <w:rFonts w:cstheme="majorHAnsi"/>
                <w:b/>
                <w:bCs/>
                <w:color w:val="000000" w:themeColor="text1"/>
                <w:lang w:val="es-SV" w:eastAsia="es-SV"/>
              </w:rPr>
            </w:pPr>
            <w:bookmarkStart w:id="3" w:name="_Toc112854028"/>
            <w:r w:rsidRPr="00162343">
              <w:rPr>
                <w:rFonts w:cstheme="majorHAnsi"/>
                <w:b/>
                <w:bCs/>
                <w:color w:val="000000" w:themeColor="text1"/>
                <w:lang w:val="es-SV" w:eastAsia="es-SV"/>
              </w:rPr>
              <w:t>DETALLES TÉCNICOS PARA GESTIONAR LOS PROCESOS</w:t>
            </w:r>
            <w:bookmarkEnd w:id="3"/>
          </w:p>
          <w:p w14:paraId="6DCB10D6" w14:textId="77777777" w:rsidR="007457F3" w:rsidRPr="00162343" w:rsidRDefault="007457F3" w:rsidP="007457F3">
            <w:pPr>
              <w:rPr>
                <w:lang w:val="es-SV" w:eastAsia="es-SV"/>
              </w:rPr>
            </w:pPr>
          </w:p>
          <w:p w14:paraId="343F3368" w14:textId="2FAB5D0E" w:rsidR="00FA400E" w:rsidRPr="00162343" w:rsidRDefault="00B949DF" w:rsidP="00F76ADA">
            <w:pPr>
              <w:pStyle w:val="Prrafodelista"/>
              <w:numPr>
                <w:ilvl w:val="0"/>
                <w:numId w:val="38"/>
              </w:numPr>
              <w:ind w:left="1661" w:hanging="357"/>
              <w:rPr>
                <w:rFonts w:asciiTheme="majorHAnsi" w:hAnsiTheme="majorHAnsi" w:cstheme="majorHAnsi"/>
                <w:b/>
                <w:sz w:val="24"/>
                <w:szCs w:val="28"/>
                <w:lang w:val="es-SV"/>
              </w:rPr>
            </w:pPr>
            <w:r w:rsidRPr="00162343">
              <w:rPr>
                <w:rFonts w:asciiTheme="majorHAnsi" w:hAnsiTheme="majorHAnsi" w:cstheme="majorHAnsi"/>
                <w:b/>
                <w:sz w:val="24"/>
                <w:szCs w:val="28"/>
                <w:lang w:val="es-SV"/>
              </w:rPr>
              <w:t>UBICACIÓN</w:t>
            </w:r>
          </w:p>
          <w:p w14:paraId="41B9E445" w14:textId="77777777" w:rsidR="00B949DF" w:rsidRPr="00162343" w:rsidRDefault="00B949DF" w:rsidP="00B949DF">
            <w:pPr>
              <w:pStyle w:val="Prrafodelista"/>
              <w:ind w:left="1661"/>
              <w:rPr>
                <w:rFonts w:asciiTheme="majorHAnsi" w:hAnsiTheme="majorHAnsi" w:cstheme="majorHAnsi"/>
                <w:b/>
                <w:sz w:val="24"/>
                <w:szCs w:val="28"/>
                <w:lang w:val="es-SV"/>
              </w:rPr>
            </w:pPr>
          </w:p>
          <w:p w14:paraId="66A971EB" w14:textId="77777777" w:rsidR="00F76ADA" w:rsidRPr="00162343" w:rsidRDefault="00F76ADA" w:rsidP="00F76ADA">
            <w:pPr>
              <w:pStyle w:val="Prrafodelista"/>
              <w:numPr>
                <w:ilvl w:val="0"/>
                <w:numId w:val="37"/>
              </w:numPr>
              <w:tabs>
                <w:tab w:val="left" w:pos="1298"/>
                <w:tab w:val="right" w:pos="10512"/>
              </w:tabs>
              <w:spacing w:before="60" w:after="60" w:line="276" w:lineRule="auto"/>
              <w:ind w:right="454"/>
              <w:jc w:val="both"/>
              <w:rPr>
                <w:rFonts w:asciiTheme="majorHAnsi" w:hAnsiTheme="majorHAnsi" w:cstheme="majorHAnsi"/>
                <w:vanish/>
                <w:lang w:val="es-SV"/>
              </w:rPr>
            </w:pPr>
          </w:p>
          <w:p w14:paraId="260B2FCB" w14:textId="77777777" w:rsidR="00F76ADA" w:rsidRPr="00162343" w:rsidRDefault="00F76ADA" w:rsidP="00F76ADA">
            <w:pPr>
              <w:pStyle w:val="Prrafodelista"/>
              <w:numPr>
                <w:ilvl w:val="0"/>
                <w:numId w:val="37"/>
              </w:numPr>
              <w:tabs>
                <w:tab w:val="left" w:pos="1298"/>
                <w:tab w:val="right" w:pos="10512"/>
              </w:tabs>
              <w:spacing w:before="60" w:after="60" w:line="276" w:lineRule="auto"/>
              <w:ind w:right="454"/>
              <w:jc w:val="both"/>
              <w:rPr>
                <w:rFonts w:asciiTheme="majorHAnsi" w:hAnsiTheme="majorHAnsi" w:cstheme="majorHAnsi"/>
                <w:vanish/>
                <w:lang w:val="es-SV"/>
              </w:rPr>
            </w:pPr>
          </w:p>
          <w:p w14:paraId="03CED086" w14:textId="0D844301" w:rsidR="00FA400E" w:rsidRPr="00162343" w:rsidRDefault="00FA400E" w:rsidP="00F76ADA">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162343">
              <w:rPr>
                <w:rFonts w:asciiTheme="majorHAnsi" w:hAnsiTheme="majorHAnsi" w:cstheme="majorHAnsi"/>
                <w:lang w:val="es-SV"/>
              </w:rPr>
              <w:t xml:space="preserve">Con la herramienta </w:t>
            </w:r>
            <w:r w:rsidRPr="00162343">
              <w:rPr>
                <w:rFonts w:asciiTheme="majorHAnsi" w:hAnsiTheme="majorHAnsi" w:cstheme="majorHAnsi"/>
                <w:b/>
                <w:lang w:val="es-SV"/>
              </w:rPr>
              <w:t>puTTY</w:t>
            </w:r>
            <w:r w:rsidRPr="00162343">
              <w:rPr>
                <w:rFonts w:asciiTheme="majorHAnsi" w:hAnsiTheme="majorHAnsi" w:cstheme="majorHAnsi"/>
                <w:lang w:val="es-SV"/>
              </w:rPr>
              <w:t xml:space="preserve">, nos conectamos al servidor de la base de datos Dermalog, </w:t>
            </w:r>
            <w:r w:rsidRPr="00162343">
              <w:rPr>
                <w:rFonts w:asciiTheme="majorHAnsi" w:hAnsiTheme="majorHAnsi" w:cstheme="majorHAnsi"/>
                <w:b/>
                <w:lang w:val="es-SV"/>
              </w:rPr>
              <w:t>IP</w:t>
            </w:r>
            <w:r w:rsidRPr="00162343">
              <w:rPr>
                <w:rFonts w:asciiTheme="majorHAnsi" w:hAnsiTheme="majorHAnsi" w:cstheme="majorHAnsi"/>
                <w:lang w:val="es-SV"/>
              </w:rPr>
              <w:t xml:space="preserve"> </w:t>
            </w:r>
            <w:r w:rsidRPr="00162343">
              <w:rPr>
                <w:rFonts w:asciiTheme="majorHAnsi" w:hAnsiTheme="majorHAnsi" w:cstheme="majorHAnsi"/>
                <w:b/>
                <w:lang w:val="es-SV"/>
              </w:rPr>
              <w:t>192.168.10.14</w:t>
            </w:r>
            <w:r w:rsidRPr="00162343">
              <w:rPr>
                <w:rFonts w:asciiTheme="majorHAnsi" w:hAnsiTheme="majorHAnsi" w:cstheme="majorHAnsi"/>
                <w:lang w:val="es-SV"/>
              </w:rPr>
              <w:t>; tal como se muestra en la siguiente imagen:</w:t>
            </w:r>
          </w:p>
          <w:p w14:paraId="3CFDAAAB" w14:textId="29B398DB" w:rsidR="00D730BE" w:rsidRPr="00162343" w:rsidRDefault="00D730BE" w:rsidP="00D730BE">
            <w:pPr>
              <w:ind w:left="1134"/>
              <w:rPr>
                <w:lang w:val="es-SV"/>
              </w:rPr>
            </w:pPr>
          </w:p>
          <w:p w14:paraId="14AB58E3" w14:textId="083E8418" w:rsidR="00FA400E" w:rsidRPr="00162343" w:rsidRDefault="00FA400E" w:rsidP="00D730BE">
            <w:pPr>
              <w:ind w:left="1134"/>
              <w:rPr>
                <w:lang w:val="es-SV"/>
              </w:rPr>
            </w:pPr>
          </w:p>
          <w:p w14:paraId="4E292AC5" w14:textId="1C5A9E43" w:rsidR="002D76EA" w:rsidRPr="00162343" w:rsidRDefault="002D76EA" w:rsidP="00F76ADA">
            <w:pPr>
              <w:rPr>
                <w:lang w:val="es-SV"/>
              </w:rPr>
            </w:pPr>
          </w:p>
          <w:p w14:paraId="5B7629E2" w14:textId="77777777" w:rsidR="002D76EA" w:rsidRPr="00162343" w:rsidRDefault="002D76EA" w:rsidP="00D730BE">
            <w:pPr>
              <w:ind w:left="1134"/>
              <w:rPr>
                <w:lang w:val="es-SV"/>
              </w:rPr>
            </w:pPr>
          </w:p>
          <w:p w14:paraId="76AD204C" w14:textId="77777777" w:rsidR="00F76ADA" w:rsidRPr="00162343" w:rsidRDefault="00F76ADA" w:rsidP="00F76ADA">
            <w:pPr>
              <w:pStyle w:val="Ed-TableTextBullet"/>
              <w:tabs>
                <w:tab w:val="left" w:pos="1298"/>
                <w:tab w:val="right" w:pos="10512"/>
              </w:tabs>
              <w:spacing w:line="276" w:lineRule="auto"/>
              <w:ind w:right="454"/>
              <w:jc w:val="both"/>
              <w:rPr>
                <w:rFonts w:asciiTheme="majorHAnsi" w:hAnsiTheme="majorHAnsi" w:cstheme="majorHAnsi"/>
                <w:lang w:val="es-SV"/>
              </w:rPr>
            </w:pPr>
          </w:p>
          <w:p w14:paraId="395A954C" w14:textId="6143875F" w:rsidR="00F653B5" w:rsidRPr="00162343" w:rsidRDefault="002D76EA" w:rsidP="00F76ADA">
            <w:pPr>
              <w:pStyle w:val="Ed-TableTextBullet"/>
              <w:tabs>
                <w:tab w:val="left" w:pos="1298"/>
                <w:tab w:val="right" w:pos="10512"/>
              </w:tabs>
              <w:spacing w:line="276" w:lineRule="auto"/>
              <w:ind w:right="454"/>
              <w:jc w:val="both"/>
              <w:rPr>
                <w:rFonts w:asciiTheme="majorHAnsi" w:hAnsiTheme="majorHAnsi" w:cstheme="majorHAnsi"/>
                <w:lang w:val="es-SV"/>
              </w:rPr>
            </w:pPr>
            <w:r w:rsidRPr="00162343">
              <w:rPr>
                <w:noProof/>
                <w:lang w:val="es-SV"/>
              </w:rPr>
              <w:drawing>
                <wp:anchor distT="0" distB="0" distL="114300" distR="114300" simplePos="0" relativeHeight="251681792" behindDoc="0" locked="0" layoutInCell="1" allowOverlap="1" wp14:anchorId="7AF7D658" wp14:editId="2D4FD98E">
                  <wp:simplePos x="0" y="0"/>
                  <wp:positionH relativeFrom="column">
                    <wp:posOffset>1922145</wp:posOffset>
                  </wp:positionH>
                  <wp:positionV relativeFrom="paragraph">
                    <wp:posOffset>-287020</wp:posOffset>
                  </wp:positionV>
                  <wp:extent cx="2856865" cy="2505075"/>
                  <wp:effectExtent l="0" t="0" r="635"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6865" cy="2505075"/>
                          </a:xfrm>
                          <a:prstGeom prst="rect">
                            <a:avLst/>
                          </a:prstGeom>
                          <a:noFill/>
                        </pic:spPr>
                      </pic:pic>
                    </a:graphicData>
                  </a:graphic>
                  <wp14:sizeRelH relativeFrom="page">
                    <wp14:pctWidth>0</wp14:pctWidth>
                  </wp14:sizeRelH>
                  <wp14:sizeRelV relativeFrom="page">
                    <wp14:pctHeight>0</wp14:pctHeight>
                  </wp14:sizeRelV>
                </wp:anchor>
              </w:drawing>
            </w:r>
          </w:p>
          <w:p w14:paraId="315BA21E" w14:textId="0FCD4D1C" w:rsidR="002D76EA" w:rsidRPr="002D76EA" w:rsidRDefault="002D76EA" w:rsidP="00F76ADA">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b/>
                <w:bCs/>
                <w:lang w:val="es-SV"/>
              </w:rPr>
            </w:pPr>
            <w:r w:rsidRPr="00162343">
              <w:rPr>
                <w:rFonts w:asciiTheme="majorHAnsi" w:hAnsiTheme="majorHAnsi" w:cstheme="majorHAnsi"/>
                <w:noProof/>
                <w:lang w:val="es-SV"/>
              </w:rPr>
              <w:drawing>
                <wp:anchor distT="0" distB="0" distL="114300" distR="114300" simplePos="0" relativeHeight="251682816" behindDoc="0" locked="0" layoutInCell="1" allowOverlap="1" wp14:anchorId="16706557" wp14:editId="4C627DD5">
                  <wp:simplePos x="0" y="0"/>
                  <wp:positionH relativeFrom="column">
                    <wp:posOffset>1625600</wp:posOffset>
                  </wp:positionH>
                  <wp:positionV relativeFrom="paragraph">
                    <wp:posOffset>396875</wp:posOffset>
                  </wp:positionV>
                  <wp:extent cx="3895090" cy="21907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5090" cy="2190750"/>
                          </a:xfrm>
                          <a:prstGeom prst="rect">
                            <a:avLst/>
                          </a:prstGeom>
                          <a:noFill/>
                        </pic:spPr>
                      </pic:pic>
                    </a:graphicData>
                  </a:graphic>
                  <wp14:sizeRelH relativeFrom="page">
                    <wp14:pctWidth>0</wp14:pctWidth>
                  </wp14:sizeRelH>
                  <wp14:sizeRelV relativeFrom="page">
                    <wp14:pctHeight>0</wp14:pctHeight>
                  </wp14:sizeRelV>
                </wp:anchor>
              </w:drawing>
            </w:r>
            <w:r w:rsidRPr="002D76EA">
              <w:rPr>
                <w:rFonts w:asciiTheme="majorHAnsi" w:hAnsiTheme="majorHAnsi" w:cstheme="majorHAnsi"/>
                <w:lang w:val="es-SV"/>
              </w:rPr>
              <w:t xml:space="preserve">Para ingresar al sistema operativo deberemos utilizar el </w:t>
            </w:r>
            <w:r w:rsidRPr="00162343">
              <w:rPr>
                <w:rFonts w:asciiTheme="majorHAnsi" w:hAnsiTheme="majorHAnsi" w:cstheme="majorHAnsi"/>
                <w:lang w:val="es-SV"/>
              </w:rPr>
              <w:t>usuario:</w:t>
            </w:r>
            <w:r w:rsidRPr="002D76EA">
              <w:rPr>
                <w:rFonts w:asciiTheme="majorHAnsi" w:hAnsiTheme="majorHAnsi" w:cstheme="majorHAnsi"/>
                <w:lang w:val="es-SV"/>
              </w:rPr>
              <w:t xml:space="preserve"> </w:t>
            </w:r>
            <w:r w:rsidRPr="002D76EA">
              <w:rPr>
                <w:rFonts w:asciiTheme="majorHAnsi" w:hAnsiTheme="majorHAnsi" w:cstheme="majorHAnsi"/>
                <w:b/>
                <w:bCs/>
                <w:lang w:val="es-SV"/>
              </w:rPr>
              <w:t>huellas</w:t>
            </w:r>
            <w:r w:rsidRPr="002D76EA">
              <w:rPr>
                <w:rFonts w:asciiTheme="majorHAnsi" w:hAnsiTheme="majorHAnsi" w:cstheme="majorHAnsi"/>
                <w:b/>
                <w:bCs/>
                <w:vertAlign w:val="superscript"/>
                <w:lang w:val="es-SV"/>
              </w:rPr>
              <w:t xml:space="preserve"> </w:t>
            </w:r>
            <w:r w:rsidRPr="002D76EA">
              <w:rPr>
                <w:rFonts w:asciiTheme="majorHAnsi" w:hAnsiTheme="majorHAnsi" w:cstheme="majorHAnsi"/>
                <w:b/>
                <w:bCs/>
                <w:sz w:val="24"/>
                <w:szCs w:val="28"/>
                <w:vertAlign w:val="superscript"/>
                <w:lang w:val="es-SV"/>
              </w:rPr>
              <w:footnoteReference w:id="1"/>
            </w:r>
          </w:p>
          <w:p w14:paraId="66A98D66" w14:textId="57D48A5F" w:rsidR="002D76EA" w:rsidRPr="00162343" w:rsidRDefault="002D76EA" w:rsidP="002D76EA">
            <w:pPr>
              <w:rPr>
                <w:lang w:val="es-SV"/>
              </w:rPr>
            </w:pPr>
          </w:p>
          <w:p w14:paraId="6CD48F62" w14:textId="0F2349B2" w:rsidR="002D76EA" w:rsidRPr="00162343" w:rsidRDefault="002D76EA" w:rsidP="00F76ADA">
            <w:pPr>
              <w:pStyle w:val="Prrafodelista"/>
              <w:numPr>
                <w:ilvl w:val="0"/>
                <w:numId w:val="38"/>
              </w:numPr>
              <w:ind w:left="1661" w:hanging="357"/>
              <w:rPr>
                <w:rFonts w:asciiTheme="majorHAnsi" w:hAnsiTheme="majorHAnsi" w:cstheme="majorHAnsi"/>
                <w:b/>
                <w:lang w:val="es-SV"/>
              </w:rPr>
            </w:pPr>
            <w:r w:rsidRPr="002D76EA">
              <w:rPr>
                <w:rFonts w:asciiTheme="majorHAnsi" w:hAnsiTheme="majorHAnsi" w:cstheme="majorHAnsi"/>
                <w:b/>
                <w:sz w:val="24"/>
                <w:szCs w:val="28"/>
                <w:lang w:val="es-SV"/>
              </w:rPr>
              <w:t>EJECUCION</w:t>
            </w:r>
          </w:p>
          <w:p w14:paraId="1BCACF7A" w14:textId="65D0A674" w:rsidR="002D76EA" w:rsidRPr="00162343" w:rsidRDefault="002D76EA" w:rsidP="002D76EA">
            <w:pPr>
              <w:ind w:left="1134"/>
              <w:rPr>
                <w:b/>
                <w:lang w:val="es-SV"/>
              </w:rPr>
            </w:pPr>
          </w:p>
          <w:p w14:paraId="49587C72" w14:textId="492A6A7A" w:rsidR="002D76EA" w:rsidRPr="00162343" w:rsidRDefault="002D76EA" w:rsidP="00F76ADA">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2D76EA">
              <w:rPr>
                <w:rFonts w:asciiTheme="majorHAnsi" w:hAnsiTheme="majorHAnsi" w:cstheme="majorHAnsi"/>
                <w:lang w:val="es-SV"/>
              </w:rPr>
              <w:t>En el usuario huellas se ha instalado un java de 32 bits, versión 1.7</w:t>
            </w:r>
            <w:r w:rsidR="00F76ADA" w:rsidRPr="00162343">
              <w:rPr>
                <w:rFonts w:asciiTheme="majorHAnsi" w:hAnsiTheme="majorHAnsi" w:cstheme="majorHAnsi"/>
                <w:lang w:val="es-SV"/>
              </w:rPr>
              <w:t>, el</w:t>
            </w:r>
            <w:r w:rsidRPr="002D76EA">
              <w:rPr>
                <w:rFonts w:asciiTheme="majorHAnsi" w:hAnsiTheme="majorHAnsi" w:cstheme="majorHAnsi"/>
                <w:lang w:val="es-SV"/>
              </w:rPr>
              <w:t xml:space="preserve"> cual es diferente al java que utiliza el servidor (java 1.7 de 64 bits). Por lo anterior, para ejecutar los programas deberemos especificarle que java se va a utilizar. Aquí la </w:t>
            </w:r>
            <w:r w:rsidR="00162343" w:rsidRPr="00162343">
              <w:rPr>
                <w:rFonts w:asciiTheme="majorHAnsi" w:hAnsiTheme="majorHAnsi" w:cstheme="majorHAnsi"/>
                <w:lang w:val="es-SV"/>
              </w:rPr>
              <w:t>línea</w:t>
            </w:r>
            <w:r w:rsidRPr="002D76EA">
              <w:rPr>
                <w:rFonts w:asciiTheme="majorHAnsi" w:hAnsiTheme="majorHAnsi" w:cstheme="majorHAnsi"/>
                <w:lang w:val="es-SV"/>
              </w:rPr>
              <w:t xml:space="preserve"> de comando para correrlo:</w:t>
            </w:r>
          </w:p>
          <w:p w14:paraId="52BF34C8" w14:textId="5C6079BF" w:rsidR="000C2AFE" w:rsidRPr="00162343" w:rsidRDefault="000C2AFE" w:rsidP="000C2AFE">
            <w:pPr>
              <w:ind w:left="1134"/>
              <w:jc w:val="both"/>
              <w:rPr>
                <w:bCs/>
                <w:lang w:val="es-SV"/>
              </w:rPr>
            </w:pPr>
          </w:p>
          <w:p w14:paraId="7C2B7DBC" w14:textId="77777777" w:rsidR="00EB60BF" w:rsidRPr="00162343" w:rsidRDefault="00EB60BF" w:rsidP="000C2AFE">
            <w:pPr>
              <w:ind w:left="1134"/>
              <w:jc w:val="both"/>
              <w:rPr>
                <w:bCs/>
                <w:lang w:val="es-SV"/>
              </w:rPr>
            </w:pPr>
          </w:p>
          <w:p w14:paraId="2118594B" w14:textId="06AA16F0" w:rsidR="000C2AFE" w:rsidRPr="00162343" w:rsidRDefault="000C2AFE" w:rsidP="00EB60BF">
            <w:pPr>
              <w:pStyle w:val="Prrafodelista"/>
              <w:numPr>
                <w:ilvl w:val="0"/>
                <w:numId w:val="36"/>
              </w:numPr>
              <w:ind w:right="454"/>
              <w:rPr>
                <w:b/>
                <w:bCs/>
                <w:i/>
                <w:lang w:val="es-SV"/>
              </w:rPr>
            </w:pPr>
            <w:r w:rsidRPr="00162343">
              <w:rPr>
                <w:rFonts w:asciiTheme="majorHAnsi" w:hAnsiTheme="majorHAnsi" w:cstheme="majorHAnsi"/>
                <w:b/>
                <w:bCs/>
                <w:lang w:val="es-SV"/>
              </w:rPr>
              <w:t>sudo jdk1.7.0_79/bin/java  -jar HitsDermalogC.jar</w:t>
            </w:r>
          </w:p>
          <w:p w14:paraId="463E9BC7" w14:textId="77777777" w:rsidR="00EB60BF" w:rsidRPr="00162343" w:rsidRDefault="00EB60BF" w:rsidP="00EB60BF">
            <w:pPr>
              <w:pStyle w:val="Prrafodelista"/>
              <w:ind w:left="1854"/>
              <w:jc w:val="both"/>
              <w:rPr>
                <w:b/>
                <w:bCs/>
                <w:i/>
                <w:lang w:val="es-SV"/>
              </w:rPr>
            </w:pPr>
          </w:p>
          <w:p w14:paraId="3E2653F5" w14:textId="596E9D7A" w:rsidR="000C2AFE" w:rsidRPr="00162343" w:rsidRDefault="000C2AFE" w:rsidP="00EB60BF">
            <w:pPr>
              <w:pStyle w:val="Prrafodelista"/>
              <w:numPr>
                <w:ilvl w:val="0"/>
                <w:numId w:val="36"/>
              </w:numPr>
              <w:ind w:right="454"/>
              <w:rPr>
                <w:rFonts w:asciiTheme="majorHAnsi" w:hAnsiTheme="majorHAnsi" w:cstheme="majorHAnsi"/>
                <w:b/>
                <w:bCs/>
                <w:lang w:val="es-SV"/>
              </w:rPr>
            </w:pPr>
            <w:r w:rsidRPr="00162343">
              <w:rPr>
                <w:rFonts w:asciiTheme="majorHAnsi" w:hAnsiTheme="majorHAnsi" w:cstheme="majorHAnsi"/>
                <w:b/>
                <w:bCs/>
                <w:lang w:val="es-SV"/>
              </w:rPr>
              <w:t>sudo jdk1.7.0_79/bin/java  -jar InsertayActyualizaC.jar</w:t>
            </w:r>
          </w:p>
          <w:p w14:paraId="1DB42194" w14:textId="77777777" w:rsidR="00EB60BF" w:rsidRPr="00162343" w:rsidRDefault="00EB60BF" w:rsidP="00EB60BF">
            <w:pPr>
              <w:pStyle w:val="Prrafodelista"/>
              <w:rPr>
                <w:rFonts w:asciiTheme="majorHAnsi" w:hAnsiTheme="majorHAnsi" w:cstheme="majorHAnsi"/>
                <w:b/>
                <w:bCs/>
                <w:lang w:val="es-SV"/>
              </w:rPr>
            </w:pPr>
          </w:p>
          <w:p w14:paraId="039C4949" w14:textId="77777777" w:rsidR="00EB60BF" w:rsidRPr="00162343" w:rsidRDefault="00EB60BF" w:rsidP="00EB60BF">
            <w:pPr>
              <w:pStyle w:val="Prrafodelista"/>
              <w:ind w:left="1854" w:right="454"/>
              <w:rPr>
                <w:rFonts w:asciiTheme="majorHAnsi" w:hAnsiTheme="majorHAnsi" w:cstheme="majorHAnsi"/>
                <w:b/>
                <w:bCs/>
                <w:lang w:val="es-SV"/>
              </w:rPr>
            </w:pPr>
          </w:p>
          <w:p w14:paraId="5F6FC34E" w14:textId="0D43F4E2" w:rsidR="000C2AFE" w:rsidRPr="00162343" w:rsidRDefault="000C2AFE" w:rsidP="00EB60BF">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0C2AFE">
              <w:rPr>
                <w:rFonts w:asciiTheme="majorHAnsi" w:hAnsiTheme="majorHAnsi" w:cstheme="majorHAnsi"/>
                <w:lang w:val="es-SV"/>
              </w:rPr>
              <w:t xml:space="preserve">Cuando nos pida el password deberemos escribir el que corresponde al usuario </w:t>
            </w:r>
            <w:r w:rsidRPr="000C2AFE">
              <w:rPr>
                <w:rFonts w:asciiTheme="majorHAnsi" w:hAnsiTheme="majorHAnsi" w:cstheme="majorHAnsi"/>
                <w:b/>
                <w:bCs/>
                <w:lang w:val="es-SV"/>
              </w:rPr>
              <w:t>root</w:t>
            </w:r>
            <w:r w:rsidRPr="000C2AFE">
              <w:rPr>
                <w:rFonts w:asciiTheme="majorHAnsi" w:hAnsiTheme="majorHAnsi" w:cstheme="majorHAnsi"/>
                <w:b/>
                <w:bCs/>
                <w:sz w:val="24"/>
                <w:szCs w:val="28"/>
                <w:vertAlign w:val="superscript"/>
                <w:lang w:val="es-SV"/>
              </w:rPr>
              <w:footnoteReference w:id="2"/>
            </w:r>
            <w:r w:rsidRPr="000C2AFE">
              <w:rPr>
                <w:rFonts w:asciiTheme="majorHAnsi" w:hAnsiTheme="majorHAnsi" w:cstheme="majorHAnsi"/>
                <w:b/>
                <w:bCs/>
                <w:sz w:val="24"/>
                <w:szCs w:val="28"/>
                <w:vertAlign w:val="superscript"/>
                <w:lang w:val="es-SV"/>
              </w:rPr>
              <w:t>.</w:t>
            </w:r>
            <w:r w:rsidRPr="000C2AFE">
              <w:rPr>
                <w:rFonts w:asciiTheme="majorHAnsi" w:hAnsiTheme="majorHAnsi" w:cstheme="majorHAnsi"/>
                <w:lang w:val="es-SV"/>
              </w:rPr>
              <w:t xml:space="preserve"> </w:t>
            </w:r>
          </w:p>
          <w:p w14:paraId="03162758" w14:textId="77777777" w:rsidR="000C2AFE" w:rsidRPr="000C2AFE" w:rsidRDefault="000C2AFE" w:rsidP="000C2AFE">
            <w:pPr>
              <w:ind w:left="1134"/>
              <w:jc w:val="both"/>
              <w:rPr>
                <w:bCs/>
                <w:lang w:val="es-SV"/>
              </w:rPr>
            </w:pPr>
          </w:p>
          <w:p w14:paraId="4446A1D3" w14:textId="2DC1A95F" w:rsidR="000C2AFE" w:rsidRPr="00162343" w:rsidRDefault="000C2AFE" w:rsidP="000C2AFE">
            <w:pPr>
              <w:ind w:left="1134"/>
              <w:jc w:val="both"/>
              <w:rPr>
                <w:bCs/>
                <w:lang w:val="es-SV"/>
              </w:rPr>
            </w:pPr>
            <w:r w:rsidRPr="00162343">
              <w:rPr>
                <w:bCs/>
                <w:noProof/>
                <w:lang w:val="es-SV"/>
              </w:rPr>
              <w:drawing>
                <wp:inline distT="0" distB="0" distL="0" distR="0" wp14:anchorId="7238E0FA" wp14:editId="16377817">
                  <wp:extent cx="5409565" cy="192405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9565" cy="1924050"/>
                          </a:xfrm>
                          <a:prstGeom prst="rect">
                            <a:avLst/>
                          </a:prstGeom>
                          <a:noFill/>
                        </pic:spPr>
                      </pic:pic>
                    </a:graphicData>
                  </a:graphic>
                </wp:inline>
              </w:drawing>
            </w:r>
          </w:p>
          <w:p w14:paraId="798B6924" w14:textId="77777777" w:rsidR="000C2AFE" w:rsidRPr="00162343" w:rsidRDefault="000C2AFE" w:rsidP="000C2AFE">
            <w:pPr>
              <w:ind w:left="1134"/>
              <w:jc w:val="both"/>
              <w:rPr>
                <w:bCs/>
                <w:lang w:val="es-SV"/>
              </w:rPr>
            </w:pPr>
          </w:p>
          <w:p w14:paraId="3B13C81A" w14:textId="20EFDB41" w:rsidR="000C2AFE" w:rsidRPr="00162343" w:rsidRDefault="000C2AFE" w:rsidP="00EB60BF">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0C2AFE">
              <w:rPr>
                <w:rFonts w:asciiTheme="majorHAnsi" w:hAnsiTheme="majorHAnsi" w:cstheme="majorHAnsi"/>
                <w:b/>
                <w:bCs/>
                <w:lang w:val="es-SV"/>
              </w:rPr>
              <w:t>NOTA IMPORTANTE:</w:t>
            </w:r>
            <w:r w:rsidRPr="000C2AFE">
              <w:rPr>
                <w:rFonts w:asciiTheme="majorHAnsi" w:hAnsiTheme="majorHAnsi" w:cstheme="majorHAnsi"/>
                <w:lang w:val="es-SV"/>
              </w:rPr>
              <w:t xml:space="preserve"> El programa de InsertayActualizaC.jar necesita tener conectado un escáner de dermalog para funcionar. Esto porque requiere la licencia de dermalog, que se encuentra en los escáneres. En caso de no tener conectado el dispositivo al servidor, el error que arrojaría el programa es el siguiente:</w:t>
            </w:r>
          </w:p>
          <w:p w14:paraId="2CBB1BE4" w14:textId="77777777" w:rsidR="000C2AFE" w:rsidRPr="000C2AFE" w:rsidRDefault="000C2AFE" w:rsidP="000C2AFE">
            <w:pPr>
              <w:ind w:left="1134" w:right="454"/>
              <w:jc w:val="both"/>
              <w:rPr>
                <w:bCs/>
                <w:lang w:val="es-SV"/>
              </w:rPr>
            </w:pPr>
          </w:p>
          <w:p w14:paraId="71D6468C" w14:textId="5164BE93" w:rsidR="000C2AFE" w:rsidRPr="002D76EA" w:rsidRDefault="000C2AFE" w:rsidP="000C2AFE">
            <w:pPr>
              <w:jc w:val="center"/>
              <w:rPr>
                <w:bCs/>
                <w:lang w:val="es-SV"/>
              </w:rPr>
            </w:pPr>
            <w:r w:rsidRPr="00162343">
              <w:rPr>
                <w:bCs/>
                <w:noProof/>
                <w:lang w:val="es-SV"/>
              </w:rPr>
              <w:drawing>
                <wp:inline distT="0" distB="0" distL="0" distR="0" wp14:anchorId="2D0F2889" wp14:editId="5E753450">
                  <wp:extent cx="4923790" cy="1295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3790" cy="1295400"/>
                          </a:xfrm>
                          <a:prstGeom prst="rect">
                            <a:avLst/>
                          </a:prstGeom>
                          <a:noFill/>
                        </pic:spPr>
                      </pic:pic>
                    </a:graphicData>
                  </a:graphic>
                </wp:inline>
              </w:drawing>
            </w:r>
          </w:p>
          <w:p w14:paraId="108E978B" w14:textId="7DF9114C" w:rsidR="002D76EA" w:rsidRPr="00162343" w:rsidRDefault="002D76EA" w:rsidP="002D76EA">
            <w:pPr>
              <w:ind w:left="1134"/>
              <w:rPr>
                <w:b/>
                <w:lang w:val="es-SV"/>
              </w:rPr>
            </w:pPr>
          </w:p>
          <w:p w14:paraId="57199070" w14:textId="0AC6EE09" w:rsidR="00EB60BF" w:rsidRPr="00162343" w:rsidRDefault="00EB60BF" w:rsidP="002D76EA">
            <w:pPr>
              <w:ind w:left="1134"/>
              <w:rPr>
                <w:b/>
                <w:lang w:val="es-SV"/>
              </w:rPr>
            </w:pPr>
          </w:p>
          <w:p w14:paraId="0CA67E7A" w14:textId="6A4ED26E" w:rsidR="00EB60BF" w:rsidRPr="00162343" w:rsidRDefault="00EB60BF" w:rsidP="002D76EA">
            <w:pPr>
              <w:ind w:left="1134"/>
              <w:rPr>
                <w:b/>
                <w:lang w:val="es-SV"/>
              </w:rPr>
            </w:pPr>
          </w:p>
          <w:p w14:paraId="6CEBA412" w14:textId="77777777" w:rsidR="00EB60BF" w:rsidRPr="00162343" w:rsidRDefault="00EB60BF" w:rsidP="002D76EA">
            <w:pPr>
              <w:ind w:left="1134"/>
              <w:rPr>
                <w:b/>
                <w:lang w:val="es-SV"/>
              </w:rPr>
            </w:pPr>
          </w:p>
          <w:p w14:paraId="6D60E496" w14:textId="7410C219" w:rsidR="000C2AFE" w:rsidRPr="00162343" w:rsidRDefault="000C2AFE" w:rsidP="00EB60BF">
            <w:pPr>
              <w:pStyle w:val="Prrafodelista"/>
              <w:numPr>
                <w:ilvl w:val="0"/>
                <w:numId w:val="38"/>
              </w:numPr>
              <w:ind w:left="1661" w:hanging="357"/>
              <w:rPr>
                <w:rFonts w:asciiTheme="majorHAnsi" w:hAnsiTheme="majorHAnsi" w:cstheme="majorHAnsi"/>
                <w:b/>
                <w:lang w:val="es-SV"/>
              </w:rPr>
            </w:pPr>
            <w:r w:rsidRPr="000C2AFE">
              <w:rPr>
                <w:rFonts w:asciiTheme="majorHAnsi" w:hAnsiTheme="majorHAnsi" w:cstheme="majorHAnsi"/>
                <w:b/>
                <w:sz w:val="24"/>
                <w:szCs w:val="28"/>
                <w:lang w:val="es-SV"/>
              </w:rPr>
              <w:t>MONITOREO</w:t>
            </w:r>
          </w:p>
          <w:p w14:paraId="41F32355" w14:textId="77777777" w:rsidR="00EB60BF" w:rsidRPr="000C2AFE" w:rsidRDefault="00EB60BF" w:rsidP="00EB60BF">
            <w:pPr>
              <w:pStyle w:val="Prrafodelista"/>
              <w:ind w:left="1661"/>
              <w:rPr>
                <w:b/>
                <w:lang w:val="es-SV"/>
              </w:rPr>
            </w:pPr>
          </w:p>
          <w:p w14:paraId="392E33CC" w14:textId="77777777" w:rsidR="000C2AFE" w:rsidRPr="000C2AFE" w:rsidRDefault="000C2AFE" w:rsidP="00EB60BF">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b/>
                <w:bCs/>
                <w:lang w:val="es-SV"/>
              </w:rPr>
            </w:pPr>
            <w:r w:rsidRPr="000C2AFE">
              <w:rPr>
                <w:rFonts w:asciiTheme="majorHAnsi" w:hAnsiTheme="majorHAnsi" w:cstheme="majorHAnsi"/>
                <w:lang w:val="es-SV"/>
              </w:rPr>
              <w:t>Los programas se ejecutan en background, por lo que al ejecutarse no se verá ninguna acción en la pantalla, así que para monitorear su funcionamiento tendremos que ver los log que generan. Para ello tendremos que acceder a los directorios de log del proceso que nos interesa:</w:t>
            </w:r>
            <w:r w:rsidRPr="000C2AFE">
              <w:rPr>
                <w:rFonts w:asciiTheme="majorHAnsi" w:hAnsiTheme="majorHAnsi" w:cstheme="majorHAnsi"/>
                <w:b/>
                <w:bCs/>
                <w:lang w:val="es-SV"/>
              </w:rPr>
              <w:t xml:space="preserve">  /var/log/hitsdermalog/  o /var/log/insertayactualiza/.</w:t>
            </w:r>
          </w:p>
          <w:p w14:paraId="0C8D3BFC" w14:textId="2142DEE8" w:rsidR="002D76EA" w:rsidRPr="00162343" w:rsidRDefault="002D76EA" w:rsidP="002D76EA">
            <w:pPr>
              <w:ind w:left="1134"/>
              <w:rPr>
                <w:b/>
                <w:lang w:val="es-SV"/>
              </w:rPr>
            </w:pPr>
          </w:p>
          <w:p w14:paraId="66AD7A78" w14:textId="7C57547D" w:rsidR="000C2AFE" w:rsidRPr="00162343" w:rsidRDefault="000C2AFE" w:rsidP="00EB60BF">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0C2AFE">
              <w:rPr>
                <w:rFonts w:asciiTheme="majorHAnsi" w:hAnsiTheme="majorHAnsi" w:cstheme="majorHAnsi"/>
                <w:lang w:val="es-SV"/>
              </w:rPr>
              <w:t xml:space="preserve">Para ver el contenido de los archivos utilizamos el comando </w:t>
            </w:r>
            <w:r w:rsidRPr="000C2AFE">
              <w:rPr>
                <w:rFonts w:asciiTheme="majorHAnsi" w:hAnsiTheme="majorHAnsi" w:cstheme="majorHAnsi"/>
                <w:b/>
                <w:bCs/>
                <w:lang w:val="es-SV"/>
              </w:rPr>
              <w:t>less,</w:t>
            </w:r>
            <w:r w:rsidRPr="000C2AFE">
              <w:rPr>
                <w:rFonts w:asciiTheme="majorHAnsi" w:hAnsiTheme="majorHAnsi" w:cstheme="majorHAnsi"/>
                <w:lang w:val="es-SV"/>
              </w:rPr>
              <w:t xml:space="preserve"> así: </w:t>
            </w:r>
          </w:p>
          <w:p w14:paraId="3D514130" w14:textId="77777777" w:rsidR="00EB60BF" w:rsidRPr="000C2AFE" w:rsidRDefault="00EB60BF" w:rsidP="00EB60BF">
            <w:pPr>
              <w:pStyle w:val="Ed-TableTextBullet"/>
              <w:tabs>
                <w:tab w:val="left" w:pos="1298"/>
                <w:tab w:val="right" w:pos="10512"/>
              </w:tabs>
              <w:spacing w:line="276" w:lineRule="auto"/>
              <w:ind w:right="454"/>
              <w:jc w:val="both"/>
              <w:rPr>
                <w:rFonts w:asciiTheme="majorHAnsi" w:hAnsiTheme="majorHAnsi" w:cstheme="majorHAnsi"/>
                <w:lang w:val="es-SV"/>
              </w:rPr>
            </w:pPr>
          </w:p>
          <w:p w14:paraId="28404CE6" w14:textId="5A395937" w:rsidR="000C2AFE" w:rsidRPr="00162343" w:rsidRDefault="000C2AFE" w:rsidP="00EB60BF">
            <w:pPr>
              <w:pStyle w:val="Prrafodelista"/>
              <w:numPr>
                <w:ilvl w:val="0"/>
                <w:numId w:val="36"/>
              </w:numPr>
              <w:ind w:right="454"/>
              <w:rPr>
                <w:rFonts w:asciiTheme="majorHAnsi" w:hAnsiTheme="majorHAnsi" w:cstheme="majorHAnsi"/>
                <w:b/>
                <w:bCs/>
                <w:lang w:val="es-SV"/>
              </w:rPr>
            </w:pPr>
            <w:r w:rsidRPr="000C2AFE">
              <w:rPr>
                <w:rFonts w:asciiTheme="majorHAnsi" w:hAnsiTheme="majorHAnsi" w:cstheme="majorHAnsi"/>
                <w:b/>
                <w:bCs/>
                <w:lang w:val="es-SV"/>
              </w:rPr>
              <w:t>/var/log/insertayactualiza/less InsertayActualizaC.log</w:t>
            </w:r>
          </w:p>
          <w:p w14:paraId="65207B0E" w14:textId="77777777" w:rsidR="00EB60BF" w:rsidRPr="000C2AFE" w:rsidRDefault="00EB60BF" w:rsidP="00EB60BF">
            <w:pPr>
              <w:pStyle w:val="Prrafodelista"/>
              <w:ind w:left="1854" w:right="454"/>
              <w:rPr>
                <w:rFonts w:asciiTheme="majorHAnsi" w:hAnsiTheme="majorHAnsi" w:cstheme="majorHAnsi"/>
                <w:b/>
                <w:bCs/>
                <w:lang w:val="es-SV"/>
              </w:rPr>
            </w:pPr>
          </w:p>
          <w:p w14:paraId="1D6E3224" w14:textId="2A1DAD64" w:rsidR="002D76EA" w:rsidRPr="00162343" w:rsidRDefault="000C2AFE" w:rsidP="00EB60BF">
            <w:pPr>
              <w:pStyle w:val="Prrafodelista"/>
              <w:numPr>
                <w:ilvl w:val="0"/>
                <w:numId w:val="36"/>
              </w:numPr>
              <w:ind w:right="454"/>
              <w:rPr>
                <w:rFonts w:asciiTheme="majorHAnsi" w:hAnsiTheme="majorHAnsi" w:cstheme="majorHAnsi"/>
                <w:b/>
                <w:bCs/>
                <w:lang w:val="es-SV"/>
              </w:rPr>
            </w:pPr>
            <w:r w:rsidRPr="00162343">
              <w:rPr>
                <w:rFonts w:asciiTheme="majorHAnsi" w:hAnsiTheme="majorHAnsi" w:cstheme="majorHAnsi"/>
                <w:b/>
                <w:bCs/>
                <w:lang w:val="es-SV"/>
              </w:rPr>
              <w:t xml:space="preserve">/var/log/hitsdermalog/less HitsDermalog.log  </w:t>
            </w:r>
          </w:p>
          <w:p w14:paraId="208CF23B" w14:textId="77777777" w:rsidR="00EB60BF" w:rsidRPr="00162343" w:rsidRDefault="00EB60BF" w:rsidP="00EB60BF">
            <w:pPr>
              <w:pStyle w:val="Prrafodelista"/>
              <w:rPr>
                <w:rFonts w:asciiTheme="majorHAnsi" w:hAnsiTheme="majorHAnsi" w:cstheme="majorHAnsi"/>
                <w:b/>
                <w:bCs/>
                <w:lang w:val="es-SV"/>
              </w:rPr>
            </w:pPr>
          </w:p>
          <w:p w14:paraId="4F919EFB" w14:textId="77777777" w:rsidR="00EB60BF" w:rsidRPr="00162343" w:rsidRDefault="00EB60BF" w:rsidP="00EB60BF">
            <w:pPr>
              <w:ind w:right="454"/>
              <w:rPr>
                <w:rFonts w:asciiTheme="majorHAnsi" w:hAnsiTheme="majorHAnsi" w:cstheme="majorHAnsi"/>
                <w:b/>
                <w:bCs/>
                <w:lang w:val="es-SV"/>
              </w:rPr>
            </w:pPr>
          </w:p>
          <w:p w14:paraId="1CD74FED" w14:textId="407624DC" w:rsidR="002D76EA" w:rsidRPr="00162343" w:rsidRDefault="000C2AFE" w:rsidP="000C2AFE">
            <w:pPr>
              <w:jc w:val="center"/>
              <w:rPr>
                <w:lang w:val="es-SV"/>
              </w:rPr>
            </w:pPr>
            <w:r w:rsidRPr="00162343">
              <w:rPr>
                <w:noProof/>
                <w:lang w:val="es-SV"/>
              </w:rPr>
              <w:drawing>
                <wp:inline distT="0" distB="0" distL="0" distR="0" wp14:anchorId="59DF043C" wp14:editId="4BDEE14D">
                  <wp:extent cx="5390515" cy="400939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0515" cy="4009390"/>
                          </a:xfrm>
                          <a:prstGeom prst="rect">
                            <a:avLst/>
                          </a:prstGeom>
                          <a:noFill/>
                        </pic:spPr>
                      </pic:pic>
                    </a:graphicData>
                  </a:graphic>
                </wp:inline>
              </w:drawing>
            </w:r>
          </w:p>
          <w:p w14:paraId="3159BAC2" w14:textId="4E8AB39C" w:rsidR="000C2AFE" w:rsidRPr="00162343" w:rsidRDefault="000C2AFE" w:rsidP="002D76EA">
            <w:pPr>
              <w:rPr>
                <w:lang w:val="es-SV"/>
              </w:rPr>
            </w:pPr>
          </w:p>
          <w:p w14:paraId="3A194CD3" w14:textId="77A51CBB" w:rsidR="00EB60BF" w:rsidRPr="00162343" w:rsidRDefault="00EB60BF" w:rsidP="002D76EA">
            <w:pPr>
              <w:rPr>
                <w:lang w:val="es-SV"/>
              </w:rPr>
            </w:pPr>
          </w:p>
          <w:p w14:paraId="144C2939" w14:textId="77777777" w:rsidR="00EB60BF" w:rsidRPr="00162343" w:rsidRDefault="00EB60BF" w:rsidP="002D76EA">
            <w:pPr>
              <w:rPr>
                <w:lang w:val="es-SV"/>
              </w:rPr>
            </w:pPr>
          </w:p>
          <w:p w14:paraId="13645C93" w14:textId="682E2D3F" w:rsidR="000C2AFE" w:rsidRPr="000C2AFE" w:rsidRDefault="000C2AFE" w:rsidP="00EB60BF">
            <w:pPr>
              <w:pStyle w:val="Prrafodelista"/>
              <w:numPr>
                <w:ilvl w:val="0"/>
                <w:numId w:val="38"/>
              </w:numPr>
              <w:ind w:left="1661" w:hanging="357"/>
              <w:rPr>
                <w:rFonts w:asciiTheme="majorHAnsi" w:hAnsiTheme="majorHAnsi" w:cstheme="majorHAnsi"/>
                <w:b/>
                <w:sz w:val="24"/>
                <w:szCs w:val="28"/>
                <w:lang w:val="es-SV"/>
              </w:rPr>
            </w:pPr>
            <w:r w:rsidRPr="000C2AFE">
              <w:rPr>
                <w:rFonts w:asciiTheme="majorHAnsi" w:hAnsiTheme="majorHAnsi" w:cstheme="majorHAnsi"/>
                <w:b/>
                <w:sz w:val="24"/>
                <w:szCs w:val="28"/>
                <w:lang w:val="es-SV"/>
              </w:rPr>
              <w:t>DETENER PROCESO</w:t>
            </w:r>
          </w:p>
          <w:p w14:paraId="5B0D885D" w14:textId="77777777" w:rsidR="00EB60BF" w:rsidRPr="00162343" w:rsidRDefault="00EB60BF" w:rsidP="00D74C6A">
            <w:pPr>
              <w:ind w:left="1134" w:right="454"/>
              <w:rPr>
                <w:bCs/>
                <w:lang w:val="es-SV"/>
              </w:rPr>
            </w:pPr>
          </w:p>
          <w:p w14:paraId="27D5A27B" w14:textId="3D3F1AAD" w:rsidR="00D74C6A" w:rsidRPr="00162343" w:rsidRDefault="00D74C6A" w:rsidP="00EB60BF">
            <w:pPr>
              <w:pStyle w:val="Prrafodelista"/>
              <w:numPr>
                <w:ilvl w:val="0"/>
                <w:numId w:val="40"/>
              </w:numPr>
              <w:ind w:right="454"/>
              <w:rPr>
                <w:rFonts w:asciiTheme="majorHAnsi" w:hAnsiTheme="majorHAnsi" w:cstheme="majorHAnsi"/>
                <w:bCs/>
                <w:u w:val="single"/>
                <w:lang w:val="es-SV"/>
              </w:rPr>
            </w:pPr>
            <w:r w:rsidRPr="00162343">
              <w:rPr>
                <w:rFonts w:asciiTheme="majorHAnsi" w:hAnsiTheme="majorHAnsi" w:cstheme="majorHAnsi"/>
                <w:bCs/>
                <w:u w:val="single"/>
                <w:lang w:val="es-SV"/>
              </w:rPr>
              <w:t>ALTERNATIVA 1</w:t>
            </w:r>
          </w:p>
          <w:p w14:paraId="38EF420E" w14:textId="77777777" w:rsidR="00EB60BF" w:rsidRPr="00162343" w:rsidRDefault="00EB60BF" w:rsidP="00EB60BF">
            <w:pPr>
              <w:pStyle w:val="Prrafodelista"/>
              <w:ind w:left="1854" w:right="454"/>
              <w:rPr>
                <w:bCs/>
                <w:lang w:val="es-SV"/>
              </w:rPr>
            </w:pPr>
          </w:p>
          <w:p w14:paraId="49C706E0" w14:textId="4EF784FA" w:rsidR="00D74C6A" w:rsidRPr="00162343" w:rsidRDefault="00D74C6A" w:rsidP="00EB60BF">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D74C6A">
              <w:rPr>
                <w:rFonts w:asciiTheme="majorHAnsi" w:hAnsiTheme="majorHAnsi" w:cstheme="majorHAnsi"/>
                <w:lang w:val="es-SV"/>
              </w:rPr>
              <w:t>Si queremos killear alguno de los procesos tendremos que hacerlo de la siguiente manera:</w:t>
            </w:r>
          </w:p>
          <w:p w14:paraId="08B53FCB" w14:textId="77777777" w:rsidR="00EB60BF" w:rsidRPr="00D74C6A" w:rsidRDefault="00EB60BF" w:rsidP="00EB60BF">
            <w:pPr>
              <w:pStyle w:val="Ed-TableTextBullet"/>
              <w:tabs>
                <w:tab w:val="left" w:pos="1298"/>
                <w:tab w:val="right" w:pos="10512"/>
              </w:tabs>
              <w:spacing w:line="276" w:lineRule="auto"/>
              <w:ind w:left="1282" w:right="454"/>
              <w:jc w:val="both"/>
              <w:rPr>
                <w:rFonts w:asciiTheme="majorHAnsi" w:hAnsiTheme="majorHAnsi" w:cstheme="majorHAnsi"/>
                <w:lang w:val="es-SV"/>
              </w:rPr>
            </w:pPr>
          </w:p>
          <w:p w14:paraId="735F9012" w14:textId="586EE727" w:rsidR="00D74C6A" w:rsidRPr="00162343" w:rsidRDefault="00D74C6A" w:rsidP="00EB60BF">
            <w:pPr>
              <w:pStyle w:val="Prrafodelista"/>
              <w:numPr>
                <w:ilvl w:val="0"/>
                <w:numId w:val="40"/>
              </w:numPr>
              <w:ind w:right="454"/>
              <w:rPr>
                <w:bCs/>
                <w:lang w:val="es-SV"/>
              </w:rPr>
            </w:pPr>
            <w:r w:rsidRPr="00162343">
              <w:rPr>
                <w:rFonts w:asciiTheme="majorHAnsi" w:hAnsiTheme="majorHAnsi" w:cstheme="majorHAnsi"/>
                <w:bCs/>
                <w:lang w:val="es-SV"/>
              </w:rPr>
              <w:t>Para el HitsDermalogC.jar</w:t>
            </w:r>
            <w:r w:rsidRPr="00162343">
              <w:rPr>
                <w:bCs/>
                <w:lang w:val="es-SV"/>
              </w:rPr>
              <w:t xml:space="preserve"> </w:t>
            </w:r>
            <w:r w:rsidR="00EB60BF" w:rsidRPr="00162343">
              <w:rPr>
                <w:bCs/>
                <w:lang w:val="es-SV"/>
              </w:rPr>
              <w:t xml:space="preserve">                   </w:t>
            </w:r>
            <w:r w:rsidRPr="00162343">
              <w:rPr>
                <w:lang w:val="es-SV"/>
              </w:rPr>
              <w:sym w:font="Wingdings" w:char="F0E0"/>
            </w:r>
            <w:r w:rsidRPr="00162343">
              <w:rPr>
                <w:bCs/>
                <w:lang w:val="es-SV"/>
              </w:rPr>
              <w:t xml:space="preserve">    </w:t>
            </w:r>
            <w:r w:rsidRPr="00162343">
              <w:rPr>
                <w:rFonts w:asciiTheme="majorHAnsi" w:hAnsiTheme="majorHAnsi" w:cstheme="majorHAnsi"/>
                <w:bCs/>
                <w:lang w:val="es-SV"/>
              </w:rPr>
              <w:t>ps – ef | grep Hits</w:t>
            </w:r>
            <w:r w:rsidRPr="00162343">
              <w:rPr>
                <w:bCs/>
                <w:lang w:val="es-SV"/>
              </w:rPr>
              <w:t xml:space="preserve"> </w:t>
            </w:r>
          </w:p>
          <w:p w14:paraId="3426F46E" w14:textId="31A6ACBE" w:rsidR="00D74C6A" w:rsidRPr="00162343" w:rsidRDefault="00D74C6A" w:rsidP="00EB60BF">
            <w:pPr>
              <w:pStyle w:val="Prrafodelista"/>
              <w:numPr>
                <w:ilvl w:val="0"/>
                <w:numId w:val="40"/>
              </w:numPr>
              <w:ind w:right="454"/>
              <w:rPr>
                <w:bCs/>
                <w:lang w:val="es-SV"/>
              </w:rPr>
            </w:pPr>
            <w:r w:rsidRPr="00162343">
              <w:rPr>
                <w:rFonts w:asciiTheme="majorHAnsi" w:hAnsiTheme="majorHAnsi" w:cstheme="majorHAnsi"/>
                <w:bCs/>
                <w:lang w:val="es-SV"/>
              </w:rPr>
              <w:t>Para el InsertayActualizaC.jar</w:t>
            </w:r>
            <w:r w:rsidRPr="00162343">
              <w:rPr>
                <w:bCs/>
                <w:lang w:val="es-SV"/>
              </w:rPr>
              <w:t xml:space="preserve">  </w:t>
            </w:r>
            <w:r w:rsidR="00EB60BF" w:rsidRPr="00162343">
              <w:rPr>
                <w:bCs/>
                <w:lang w:val="es-SV"/>
              </w:rPr>
              <w:t xml:space="preserve">            </w:t>
            </w:r>
            <w:r w:rsidRPr="00162343">
              <w:rPr>
                <w:lang w:val="es-SV"/>
              </w:rPr>
              <w:sym w:font="Wingdings" w:char="F0E0"/>
            </w:r>
            <w:r w:rsidRPr="00162343">
              <w:rPr>
                <w:bCs/>
                <w:lang w:val="es-SV"/>
              </w:rPr>
              <w:t xml:space="preserve">   </w:t>
            </w:r>
            <w:r w:rsidRPr="00162343">
              <w:rPr>
                <w:rFonts w:asciiTheme="majorHAnsi" w:hAnsiTheme="majorHAnsi" w:cstheme="majorHAnsi"/>
                <w:bCs/>
                <w:lang w:val="es-SV"/>
              </w:rPr>
              <w:t xml:space="preserve">ps – ef | grep Inserta </w:t>
            </w:r>
          </w:p>
          <w:p w14:paraId="623DCC3D" w14:textId="77777777" w:rsidR="00EB60BF" w:rsidRPr="00162343" w:rsidRDefault="00EB60BF" w:rsidP="00EB60BF">
            <w:pPr>
              <w:pStyle w:val="Prrafodelista"/>
              <w:ind w:left="1854" w:right="454"/>
              <w:rPr>
                <w:bCs/>
                <w:lang w:val="es-SV"/>
              </w:rPr>
            </w:pPr>
          </w:p>
          <w:p w14:paraId="557BFD65" w14:textId="77777777" w:rsidR="00D74C6A" w:rsidRPr="00D74C6A" w:rsidRDefault="00D74C6A" w:rsidP="00EB60BF">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D74C6A">
              <w:rPr>
                <w:rFonts w:asciiTheme="majorHAnsi" w:hAnsiTheme="majorHAnsi" w:cstheme="majorHAnsi"/>
                <w:lang w:val="es-SV"/>
              </w:rPr>
              <w:t xml:space="preserve">Este comando nos devolverá el número de proceso del sistema operativo que corresponde al proceso que deseamos killear. </w:t>
            </w:r>
          </w:p>
          <w:p w14:paraId="76011C84" w14:textId="0FBD14B8" w:rsidR="000C2AFE" w:rsidRPr="00162343" w:rsidRDefault="000C2AFE" w:rsidP="002D76EA">
            <w:pPr>
              <w:rPr>
                <w:lang w:val="es-SV"/>
              </w:rPr>
            </w:pPr>
          </w:p>
          <w:p w14:paraId="5010D2AF" w14:textId="77777777" w:rsidR="00D74C6A" w:rsidRPr="00D74C6A" w:rsidRDefault="00D74C6A" w:rsidP="001B6A9B">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bCs/>
                <w:lang w:val="es-SV"/>
              </w:rPr>
            </w:pPr>
            <w:r w:rsidRPr="00D74C6A">
              <w:rPr>
                <w:rFonts w:asciiTheme="majorHAnsi" w:hAnsiTheme="majorHAnsi" w:cstheme="majorHAnsi"/>
                <w:bCs/>
                <w:lang w:val="es-SV"/>
              </w:rPr>
              <w:t>De ahí deberemos de matar dicho proceso así:</w:t>
            </w:r>
          </w:p>
          <w:p w14:paraId="306F7338" w14:textId="77777777" w:rsidR="00D74C6A" w:rsidRPr="00162343" w:rsidRDefault="00D74C6A" w:rsidP="001B6A9B">
            <w:pPr>
              <w:pStyle w:val="Prrafodelista"/>
              <w:numPr>
                <w:ilvl w:val="0"/>
                <w:numId w:val="41"/>
              </w:numPr>
              <w:rPr>
                <w:rFonts w:asciiTheme="majorHAnsi" w:hAnsiTheme="majorHAnsi" w:cstheme="majorHAnsi"/>
                <w:bCs/>
                <w:lang w:val="es-SV"/>
              </w:rPr>
            </w:pPr>
            <w:r w:rsidRPr="00162343">
              <w:rPr>
                <w:rFonts w:asciiTheme="majorHAnsi" w:hAnsiTheme="majorHAnsi" w:cstheme="majorHAnsi"/>
                <w:bCs/>
                <w:lang w:val="es-SV"/>
              </w:rPr>
              <w:t xml:space="preserve">sudo kill -9 #### </w:t>
            </w:r>
          </w:p>
          <w:p w14:paraId="3EA3F78C" w14:textId="77777777" w:rsidR="00D74C6A" w:rsidRPr="00162343" w:rsidRDefault="00D74C6A" w:rsidP="001B6A9B">
            <w:pPr>
              <w:pStyle w:val="Prrafodelista"/>
              <w:numPr>
                <w:ilvl w:val="0"/>
                <w:numId w:val="41"/>
              </w:numPr>
              <w:rPr>
                <w:rFonts w:asciiTheme="majorHAnsi" w:hAnsiTheme="majorHAnsi" w:cstheme="majorHAnsi"/>
                <w:bCs/>
                <w:lang w:val="es-SV"/>
              </w:rPr>
            </w:pPr>
            <w:r w:rsidRPr="00162343">
              <w:rPr>
                <w:rFonts w:asciiTheme="majorHAnsi" w:hAnsiTheme="majorHAnsi" w:cstheme="majorHAnsi"/>
                <w:bCs/>
                <w:lang w:val="es-SV"/>
              </w:rPr>
              <w:t>Esto detendrá el proceso.</w:t>
            </w:r>
          </w:p>
          <w:p w14:paraId="00F1115B" w14:textId="0AC82B71" w:rsidR="001B6A9B" w:rsidRPr="00162343" w:rsidRDefault="001B6A9B" w:rsidP="002D76EA">
            <w:pPr>
              <w:rPr>
                <w:lang w:val="es-SV"/>
              </w:rPr>
            </w:pPr>
          </w:p>
          <w:p w14:paraId="3C37474C" w14:textId="77777777" w:rsidR="001B6A9B" w:rsidRPr="00162343" w:rsidRDefault="001B6A9B" w:rsidP="002D76EA">
            <w:pPr>
              <w:rPr>
                <w:lang w:val="es-SV"/>
              </w:rPr>
            </w:pPr>
          </w:p>
          <w:p w14:paraId="12246972" w14:textId="58FC8CE9" w:rsidR="00D74C6A" w:rsidRPr="00162343" w:rsidRDefault="00D74C6A" w:rsidP="001B6A9B">
            <w:pPr>
              <w:pStyle w:val="Prrafodelista"/>
              <w:numPr>
                <w:ilvl w:val="0"/>
                <w:numId w:val="40"/>
              </w:numPr>
              <w:ind w:right="454"/>
              <w:rPr>
                <w:rFonts w:asciiTheme="majorHAnsi" w:hAnsiTheme="majorHAnsi" w:cstheme="majorHAnsi"/>
                <w:bCs/>
                <w:u w:val="single"/>
                <w:lang w:val="es-SV"/>
              </w:rPr>
            </w:pPr>
            <w:r w:rsidRPr="00D74C6A">
              <w:rPr>
                <w:rFonts w:asciiTheme="majorHAnsi" w:hAnsiTheme="majorHAnsi" w:cstheme="majorHAnsi"/>
                <w:bCs/>
                <w:u w:val="single"/>
                <w:lang w:val="es-SV"/>
              </w:rPr>
              <w:t>ALTERNATIVA 2</w:t>
            </w:r>
          </w:p>
          <w:p w14:paraId="6BB6AB1F" w14:textId="77777777" w:rsidR="001B6A9B" w:rsidRPr="00D74C6A" w:rsidRDefault="001B6A9B" w:rsidP="001B6A9B">
            <w:pPr>
              <w:pStyle w:val="Prrafodelista"/>
              <w:ind w:left="1854" w:right="454"/>
              <w:rPr>
                <w:rFonts w:asciiTheme="majorHAnsi" w:hAnsiTheme="majorHAnsi" w:cstheme="majorHAnsi"/>
                <w:bCs/>
                <w:u w:val="single"/>
                <w:lang w:val="es-SV"/>
              </w:rPr>
            </w:pPr>
          </w:p>
          <w:p w14:paraId="19EE03C6" w14:textId="4A85EFD3" w:rsidR="00D74C6A" w:rsidRPr="00162343" w:rsidRDefault="00D74C6A" w:rsidP="001B6A9B">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D74C6A">
              <w:rPr>
                <w:rFonts w:asciiTheme="majorHAnsi" w:hAnsiTheme="majorHAnsi" w:cstheme="majorHAnsi"/>
                <w:lang w:val="es-SV"/>
              </w:rPr>
              <w:t xml:space="preserve">Aquí en esta pantalla se muestra el script matador.sh que como su nombre lo indica killea los procesos. </w:t>
            </w:r>
          </w:p>
          <w:p w14:paraId="0F4E5649" w14:textId="77777777" w:rsidR="001B6A9B" w:rsidRPr="00D74C6A" w:rsidRDefault="001B6A9B" w:rsidP="001B6A9B">
            <w:pPr>
              <w:pStyle w:val="Ed-TableTextBullet"/>
              <w:tabs>
                <w:tab w:val="left" w:pos="1298"/>
                <w:tab w:val="right" w:pos="10512"/>
              </w:tabs>
              <w:spacing w:line="276" w:lineRule="auto"/>
              <w:ind w:left="1282" w:right="454"/>
              <w:jc w:val="both"/>
              <w:rPr>
                <w:rFonts w:asciiTheme="majorHAnsi" w:hAnsiTheme="majorHAnsi" w:cstheme="majorHAnsi"/>
                <w:lang w:val="es-SV"/>
              </w:rPr>
            </w:pPr>
          </w:p>
          <w:p w14:paraId="5B136FBC" w14:textId="4B50DFD2" w:rsidR="00D74C6A" w:rsidRPr="00162343" w:rsidRDefault="00D74C6A" w:rsidP="001B6A9B">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D74C6A">
              <w:rPr>
                <w:rFonts w:asciiTheme="majorHAnsi" w:hAnsiTheme="majorHAnsi" w:cstheme="majorHAnsi"/>
                <w:lang w:val="es-SV"/>
              </w:rPr>
              <w:t>Para utilizarlo manualmente tendría que utilizarse así:</w:t>
            </w:r>
          </w:p>
          <w:p w14:paraId="78A7690E" w14:textId="77777777" w:rsidR="001B6A9B" w:rsidRPr="00D74C6A" w:rsidRDefault="001B6A9B" w:rsidP="001B6A9B">
            <w:pPr>
              <w:pStyle w:val="Ed-TableTextBullet"/>
              <w:tabs>
                <w:tab w:val="left" w:pos="1298"/>
                <w:tab w:val="right" w:pos="10512"/>
              </w:tabs>
              <w:spacing w:line="276" w:lineRule="auto"/>
              <w:ind w:right="454"/>
              <w:jc w:val="both"/>
              <w:rPr>
                <w:rFonts w:asciiTheme="majorHAnsi" w:hAnsiTheme="majorHAnsi" w:cstheme="majorHAnsi"/>
                <w:lang w:val="es-SV"/>
              </w:rPr>
            </w:pPr>
          </w:p>
          <w:p w14:paraId="13B270F7" w14:textId="77777777" w:rsidR="00D74C6A" w:rsidRPr="00162343" w:rsidRDefault="00D74C6A" w:rsidP="001B6A9B">
            <w:pPr>
              <w:pStyle w:val="Prrafodelista"/>
              <w:numPr>
                <w:ilvl w:val="0"/>
                <w:numId w:val="40"/>
              </w:numPr>
              <w:ind w:right="454"/>
              <w:rPr>
                <w:rFonts w:asciiTheme="majorHAnsi" w:hAnsiTheme="majorHAnsi" w:cstheme="majorHAnsi"/>
                <w:b/>
                <w:iCs/>
                <w:lang w:val="es-SV"/>
              </w:rPr>
            </w:pPr>
            <w:r w:rsidRPr="00162343">
              <w:rPr>
                <w:rFonts w:asciiTheme="majorHAnsi" w:hAnsiTheme="majorHAnsi" w:cstheme="majorHAnsi"/>
                <w:b/>
                <w:iCs/>
                <w:lang w:val="es-SV"/>
              </w:rPr>
              <w:t>sudo /root/bin/matador.sh HitsDermalogC</w:t>
            </w:r>
          </w:p>
          <w:p w14:paraId="5A00141F" w14:textId="77777777" w:rsidR="00D74C6A" w:rsidRPr="00162343" w:rsidRDefault="00D74C6A" w:rsidP="002D76EA">
            <w:pPr>
              <w:rPr>
                <w:lang w:val="es-SV"/>
              </w:rPr>
            </w:pPr>
          </w:p>
          <w:p w14:paraId="571E74F0" w14:textId="4EB43E0C" w:rsidR="00D74C6A" w:rsidRPr="00162343" w:rsidRDefault="00D74C6A" w:rsidP="00D74C6A">
            <w:pPr>
              <w:jc w:val="center"/>
              <w:rPr>
                <w:lang w:val="es-SV"/>
              </w:rPr>
            </w:pPr>
            <w:r w:rsidRPr="00162343">
              <w:rPr>
                <w:noProof/>
                <w:lang w:val="es-SV"/>
              </w:rPr>
              <w:drawing>
                <wp:inline distT="0" distB="0" distL="0" distR="0" wp14:anchorId="383C268E" wp14:editId="0ED9A5A4">
                  <wp:extent cx="5409565" cy="895350"/>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9565" cy="895350"/>
                          </a:xfrm>
                          <a:prstGeom prst="rect">
                            <a:avLst/>
                          </a:prstGeom>
                          <a:noFill/>
                        </pic:spPr>
                      </pic:pic>
                    </a:graphicData>
                  </a:graphic>
                </wp:inline>
              </w:drawing>
            </w:r>
          </w:p>
          <w:p w14:paraId="2C901A5C" w14:textId="7AEA6D62" w:rsidR="00D74C6A" w:rsidRPr="00162343" w:rsidRDefault="00D74C6A" w:rsidP="002D76EA">
            <w:pPr>
              <w:rPr>
                <w:lang w:val="es-SV"/>
              </w:rPr>
            </w:pPr>
          </w:p>
          <w:p w14:paraId="0E733134" w14:textId="7433613E" w:rsidR="009856B2" w:rsidRPr="00162343" w:rsidRDefault="009856B2" w:rsidP="002D76EA">
            <w:pPr>
              <w:rPr>
                <w:lang w:val="es-SV"/>
              </w:rPr>
            </w:pPr>
          </w:p>
          <w:p w14:paraId="7226810E" w14:textId="4A31E7E7" w:rsidR="009856B2" w:rsidRPr="00162343" w:rsidRDefault="009856B2" w:rsidP="002D76EA">
            <w:pPr>
              <w:rPr>
                <w:lang w:val="es-SV"/>
              </w:rPr>
            </w:pPr>
          </w:p>
          <w:p w14:paraId="779A5F75" w14:textId="6CD75008" w:rsidR="009856B2" w:rsidRPr="00162343" w:rsidRDefault="009856B2" w:rsidP="002D76EA">
            <w:pPr>
              <w:rPr>
                <w:lang w:val="es-SV"/>
              </w:rPr>
            </w:pPr>
          </w:p>
          <w:p w14:paraId="1B262F2E" w14:textId="77777777" w:rsidR="009856B2" w:rsidRPr="00162343" w:rsidRDefault="009856B2" w:rsidP="002D76EA">
            <w:pPr>
              <w:rPr>
                <w:lang w:val="es-SV"/>
              </w:rPr>
            </w:pPr>
          </w:p>
          <w:p w14:paraId="4F09E184" w14:textId="2FDE8B2C" w:rsidR="00D74C6A" w:rsidRPr="00162343" w:rsidRDefault="00D74C6A" w:rsidP="001B6A9B">
            <w:pPr>
              <w:pStyle w:val="Prrafodelista"/>
              <w:numPr>
                <w:ilvl w:val="0"/>
                <w:numId w:val="38"/>
              </w:numPr>
              <w:ind w:left="1661" w:hanging="357"/>
              <w:rPr>
                <w:rFonts w:asciiTheme="majorHAnsi" w:hAnsiTheme="majorHAnsi" w:cstheme="majorHAnsi"/>
                <w:b/>
                <w:sz w:val="24"/>
                <w:szCs w:val="28"/>
                <w:lang w:val="es-SV"/>
              </w:rPr>
            </w:pPr>
            <w:r w:rsidRPr="00D74C6A">
              <w:rPr>
                <w:rFonts w:asciiTheme="majorHAnsi" w:hAnsiTheme="majorHAnsi" w:cstheme="majorHAnsi"/>
                <w:b/>
                <w:sz w:val="24"/>
                <w:szCs w:val="28"/>
                <w:lang w:val="es-SV"/>
              </w:rPr>
              <w:t>USO DEL CRONTAB</w:t>
            </w:r>
          </w:p>
          <w:p w14:paraId="078DD58E" w14:textId="77777777" w:rsidR="009856B2" w:rsidRPr="00D74C6A" w:rsidRDefault="009856B2" w:rsidP="009856B2">
            <w:pPr>
              <w:pStyle w:val="Prrafodelista"/>
              <w:ind w:left="1661"/>
              <w:rPr>
                <w:b/>
                <w:lang w:val="es-SV"/>
              </w:rPr>
            </w:pPr>
          </w:p>
          <w:p w14:paraId="3D991E28" w14:textId="6D06412E" w:rsidR="009856B2" w:rsidRPr="00162343" w:rsidRDefault="00D74C6A" w:rsidP="002D76EA">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D74C6A">
              <w:rPr>
                <w:rFonts w:asciiTheme="majorHAnsi" w:hAnsiTheme="majorHAnsi" w:cstheme="majorHAnsi"/>
                <w:lang w:val="es-SV"/>
              </w:rPr>
              <w:t xml:space="preserve">Aquí se presenta como </w:t>
            </w:r>
            <w:r w:rsidR="00162343" w:rsidRPr="00D74C6A">
              <w:rPr>
                <w:rFonts w:asciiTheme="majorHAnsi" w:hAnsiTheme="majorHAnsi" w:cstheme="majorHAnsi"/>
                <w:lang w:val="es-SV"/>
              </w:rPr>
              <w:t>está</w:t>
            </w:r>
            <w:r w:rsidRPr="00D74C6A">
              <w:rPr>
                <w:rFonts w:asciiTheme="majorHAnsi" w:hAnsiTheme="majorHAnsi" w:cstheme="majorHAnsi"/>
                <w:lang w:val="es-SV"/>
              </w:rPr>
              <w:t xml:space="preserve"> configurado el CRONTAB para levantar y bajar los programas en el servidor, como se ve hay una sección etiquetada ##DERMALOG START y otra ##DERMALOG KILL.</w:t>
            </w:r>
          </w:p>
          <w:p w14:paraId="1BCCA32B" w14:textId="77777777" w:rsidR="009856B2" w:rsidRPr="00162343" w:rsidRDefault="009856B2" w:rsidP="009856B2">
            <w:pPr>
              <w:pStyle w:val="Ed-TableTextBullet"/>
              <w:tabs>
                <w:tab w:val="left" w:pos="1298"/>
                <w:tab w:val="right" w:pos="10512"/>
              </w:tabs>
              <w:spacing w:line="276" w:lineRule="auto"/>
              <w:ind w:left="1282" w:right="454"/>
              <w:jc w:val="both"/>
              <w:rPr>
                <w:rFonts w:asciiTheme="majorHAnsi" w:hAnsiTheme="majorHAnsi" w:cstheme="majorHAnsi"/>
                <w:lang w:val="es-SV"/>
              </w:rPr>
            </w:pPr>
          </w:p>
          <w:p w14:paraId="16AEF2F5" w14:textId="149C6EE8" w:rsidR="00D74C6A" w:rsidRPr="00162343" w:rsidRDefault="00D74C6A" w:rsidP="009856B2">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D74C6A">
              <w:rPr>
                <w:rFonts w:asciiTheme="majorHAnsi" w:hAnsiTheme="majorHAnsi" w:cstheme="majorHAnsi"/>
                <w:lang w:val="es-SV"/>
              </w:rPr>
              <w:t xml:space="preserve">La configuración para levantar y bajar los procesos son: </w:t>
            </w:r>
          </w:p>
          <w:p w14:paraId="50577C4B" w14:textId="77777777" w:rsidR="009856B2" w:rsidRPr="00D74C6A" w:rsidRDefault="009856B2" w:rsidP="009856B2">
            <w:pPr>
              <w:pStyle w:val="Ed-TableTextBullet"/>
              <w:tabs>
                <w:tab w:val="left" w:pos="1298"/>
                <w:tab w:val="right" w:pos="10512"/>
              </w:tabs>
              <w:spacing w:line="276" w:lineRule="auto"/>
              <w:ind w:right="454"/>
              <w:jc w:val="both"/>
              <w:rPr>
                <w:rFonts w:asciiTheme="majorHAnsi" w:hAnsiTheme="majorHAnsi" w:cstheme="majorHAnsi"/>
                <w:lang w:val="es-SV"/>
              </w:rPr>
            </w:pPr>
          </w:p>
          <w:p w14:paraId="0CCB30AF" w14:textId="77777777" w:rsidR="009856B2" w:rsidRPr="00162343" w:rsidRDefault="00D74C6A" w:rsidP="009856B2">
            <w:pPr>
              <w:pStyle w:val="Prrafodelista"/>
              <w:numPr>
                <w:ilvl w:val="0"/>
                <w:numId w:val="40"/>
              </w:numPr>
              <w:ind w:right="454"/>
              <w:rPr>
                <w:rFonts w:asciiTheme="majorHAnsi" w:hAnsiTheme="majorHAnsi" w:cstheme="majorHAnsi"/>
                <w:lang w:val="es-SV"/>
              </w:rPr>
            </w:pPr>
            <w:r w:rsidRPr="00162343">
              <w:rPr>
                <w:rFonts w:asciiTheme="majorHAnsi" w:hAnsiTheme="majorHAnsi" w:cstheme="majorHAnsi"/>
                <w:b/>
                <w:i/>
                <w:lang w:val="es-SV"/>
              </w:rPr>
              <w:t>HitsDermalogC</w:t>
            </w:r>
            <w:r w:rsidR="009856B2" w:rsidRPr="00162343">
              <w:rPr>
                <w:rFonts w:asciiTheme="majorHAnsi" w:hAnsiTheme="majorHAnsi" w:cstheme="majorHAnsi"/>
                <w:b/>
                <w:i/>
                <w:lang w:val="es-SV"/>
              </w:rPr>
              <w:t xml:space="preserve">         </w:t>
            </w:r>
          </w:p>
          <w:p w14:paraId="50AB6257" w14:textId="18E06585" w:rsidR="00D74C6A" w:rsidRPr="00162343" w:rsidRDefault="00D74C6A" w:rsidP="009856B2">
            <w:pPr>
              <w:pStyle w:val="Prrafodelista"/>
              <w:ind w:left="1854" w:right="454"/>
              <w:rPr>
                <w:rFonts w:asciiTheme="majorHAnsi" w:hAnsiTheme="majorHAnsi" w:cstheme="majorHAnsi"/>
                <w:lang w:val="es-SV"/>
              </w:rPr>
            </w:pPr>
            <w:r w:rsidRPr="00162343">
              <w:rPr>
                <w:rFonts w:asciiTheme="majorHAnsi" w:hAnsiTheme="majorHAnsi" w:cstheme="majorHAnsi"/>
                <w:lang w:val="es-SV"/>
              </w:rPr>
              <w:t xml:space="preserve">Se </w:t>
            </w:r>
            <w:r w:rsidR="00162343" w:rsidRPr="00162343">
              <w:rPr>
                <w:rFonts w:asciiTheme="majorHAnsi" w:hAnsiTheme="majorHAnsi" w:cstheme="majorHAnsi"/>
                <w:lang w:val="es-SV"/>
              </w:rPr>
              <w:t>levanta de</w:t>
            </w:r>
            <w:r w:rsidRPr="00162343">
              <w:rPr>
                <w:rFonts w:asciiTheme="majorHAnsi" w:hAnsiTheme="majorHAnsi" w:cstheme="majorHAnsi"/>
                <w:lang w:val="es-SV"/>
              </w:rPr>
              <w:t xml:space="preserve"> lunes a sábado a las 7:45 a.m. </w:t>
            </w:r>
          </w:p>
          <w:p w14:paraId="59E88C6E" w14:textId="50C7DF95" w:rsidR="00D74C6A" w:rsidRPr="00D74C6A" w:rsidRDefault="009856B2" w:rsidP="00D74C6A">
            <w:pPr>
              <w:ind w:left="1134" w:right="454"/>
              <w:rPr>
                <w:rFonts w:asciiTheme="majorHAnsi" w:hAnsiTheme="majorHAnsi" w:cstheme="majorHAnsi"/>
                <w:lang w:val="es-SV"/>
              </w:rPr>
            </w:pPr>
            <w:r w:rsidRPr="00162343">
              <w:rPr>
                <w:rFonts w:asciiTheme="majorHAnsi" w:hAnsiTheme="majorHAnsi" w:cstheme="majorHAnsi"/>
                <w:lang w:val="es-SV"/>
              </w:rPr>
              <w:t xml:space="preserve">              </w:t>
            </w:r>
            <w:r w:rsidR="00D74C6A" w:rsidRPr="00D74C6A">
              <w:rPr>
                <w:rFonts w:asciiTheme="majorHAnsi" w:hAnsiTheme="majorHAnsi" w:cstheme="majorHAnsi"/>
                <w:lang w:val="es-SV"/>
              </w:rPr>
              <w:t>Se baja a las 6:00 p.m.</w:t>
            </w:r>
          </w:p>
          <w:p w14:paraId="4E981988" w14:textId="77777777" w:rsidR="009856B2" w:rsidRPr="00162343" w:rsidRDefault="00D74C6A" w:rsidP="009856B2">
            <w:pPr>
              <w:pStyle w:val="Prrafodelista"/>
              <w:numPr>
                <w:ilvl w:val="0"/>
                <w:numId w:val="40"/>
              </w:numPr>
              <w:ind w:right="454"/>
              <w:rPr>
                <w:rFonts w:asciiTheme="majorHAnsi" w:hAnsiTheme="majorHAnsi" w:cstheme="majorHAnsi"/>
                <w:lang w:val="es-SV"/>
              </w:rPr>
            </w:pPr>
            <w:r w:rsidRPr="00162343">
              <w:rPr>
                <w:rFonts w:asciiTheme="majorHAnsi" w:hAnsiTheme="majorHAnsi" w:cstheme="majorHAnsi"/>
                <w:b/>
                <w:i/>
                <w:lang w:val="es-SV"/>
              </w:rPr>
              <w:t>InsertayActualizaC</w:t>
            </w:r>
            <w:r w:rsidRPr="00162343">
              <w:rPr>
                <w:rFonts w:asciiTheme="majorHAnsi" w:hAnsiTheme="majorHAnsi" w:cstheme="majorHAnsi"/>
                <w:lang w:val="es-SV"/>
              </w:rPr>
              <w:t xml:space="preserve"> </w:t>
            </w:r>
            <w:r w:rsidRPr="00162343">
              <w:rPr>
                <w:rFonts w:asciiTheme="majorHAnsi" w:hAnsiTheme="majorHAnsi" w:cstheme="majorHAnsi"/>
                <w:lang w:val="es-SV"/>
              </w:rPr>
              <w:tab/>
            </w:r>
          </w:p>
          <w:p w14:paraId="49603638" w14:textId="7B859452" w:rsidR="00D74C6A" w:rsidRPr="00D74C6A" w:rsidRDefault="00D74C6A" w:rsidP="009856B2">
            <w:pPr>
              <w:pStyle w:val="Prrafodelista"/>
              <w:ind w:left="1854" w:right="454"/>
              <w:rPr>
                <w:rFonts w:asciiTheme="majorHAnsi" w:hAnsiTheme="majorHAnsi" w:cstheme="majorHAnsi"/>
                <w:lang w:val="es-SV"/>
              </w:rPr>
            </w:pPr>
            <w:r w:rsidRPr="00D74C6A">
              <w:rPr>
                <w:rFonts w:asciiTheme="majorHAnsi" w:hAnsiTheme="majorHAnsi" w:cstheme="majorHAnsi"/>
                <w:lang w:val="es-SV"/>
              </w:rPr>
              <w:t>Se levanta de lunes a sábado a las 5:15 p.m.</w:t>
            </w:r>
          </w:p>
          <w:p w14:paraId="1CE2CE3A" w14:textId="7E0C8F72" w:rsidR="009856B2" w:rsidRPr="00162343" w:rsidRDefault="00D74C6A" w:rsidP="009856B2">
            <w:pPr>
              <w:pStyle w:val="Prrafodelista"/>
              <w:ind w:left="1854" w:right="454"/>
              <w:rPr>
                <w:rFonts w:asciiTheme="majorHAnsi" w:hAnsiTheme="majorHAnsi" w:cstheme="majorHAnsi"/>
                <w:lang w:val="es-SV"/>
              </w:rPr>
            </w:pPr>
            <w:r w:rsidRPr="00D74C6A">
              <w:rPr>
                <w:rFonts w:asciiTheme="majorHAnsi" w:hAnsiTheme="majorHAnsi" w:cstheme="majorHAnsi"/>
                <w:lang w:val="es-SV"/>
              </w:rPr>
              <w:t>Se baja a las 6:15 p.m.</w:t>
            </w:r>
          </w:p>
          <w:p w14:paraId="42E7F8BB" w14:textId="77777777" w:rsidR="009856B2" w:rsidRPr="00162343" w:rsidRDefault="009856B2" w:rsidP="009856B2">
            <w:pPr>
              <w:pStyle w:val="Prrafodelista"/>
              <w:ind w:left="1854" w:right="454"/>
              <w:rPr>
                <w:rFonts w:asciiTheme="majorHAnsi" w:hAnsiTheme="majorHAnsi" w:cstheme="majorHAnsi"/>
                <w:lang w:val="es-SV"/>
              </w:rPr>
            </w:pPr>
          </w:p>
          <w:p w14:paraId="49FC2851" w14:textId="583953D4" w:rsidR="009856B2" w:rsidRPr="00162343" w:rsidRDefault="009856B2" w:rsidP="00D74C6A">
            <w:pPr>
              <w:rPr>
                <w:lang w:val="es-SV"/>
              </w:rPr>
            </w:pPr>
            <w:r w:rsidRPr="00162343">
              <w:rPr>
                <w:noProof/>
                <w:lang w:val="es-SV"/>
              </w:rPr>
              <w:drawing>
                <wp:anchor distT="0" distB="0" distL="114300" distR="114300" simplePos="0" relativeHeight="251683840" behindDoc="0" locked="0" layoutInCell="1" allowOverlap="1" wp14:anchorId="1D77C435" wp14:editId="15A42998">
                  <wp:simplePos x="0" y="0"/>
                  <wp:positionH relativeFrom="column">
                    <wp:posOffset>721401</wp:posOffset>
                  </wp:positionH>
                  <wp:positionV relativeFrom="paragraph">
                    <wp:posOffset>378518</wp:posOffset>
                  </wp:positionV>
                  <wp:extent cx="5403215" cy="3526790"/>
                  <wp:effectExtent l="0" t="0" r="6985"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3215" cy="3526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1CCA6" w14:textId="036E7D6F" w:rsidR="009856B2" w:rsidRPr="00162343" w:rsidRDefault="009856B2" w:rsidP="00D74C6A">
            <w:pPr>
              <w:rPr>
                <w:lang w:val="es-SV"/>
              </w:rPr>
            </w:pPr>
          </w:p>
          <w:p w14:paraId="59084079" w14:textId="0520C1F1" w:rsidR="009856B2" w:rsidRPr="00162343" w:rsidRDefault="009856B2" w:rsidP="00D74C6A">
            <w:pPr>
              <w:rPr>
                <w:lang w:val="es-SV"/>
              </w:rPr>
            </w:pPr>
          </w:p>
          <w:p w14:paraId="4C99DC18" w14:textId="35BB70C2" w:rsidR="009856B2" w:rsidRPr="00162343" w:rsidRDefault="009856B2" w:rsidP="00D74C6A">
            <w:pPr>
              <w:rPr>
                <w:lang w:val="es-SV"/>
              </w:rPr>
            </w:pPr>
          </w:p>
          <w:p w14:paraId="0A4D6762" w14:textId="78470936" w:rsidR="00D74C6A" w:rsidRPr="00D74C6A" w:rsidRDefault="00D74C6A" w:rsidP="00D74C6A">
            <w:pPr>
              <w:rPr>
                <w:lang w:val="es-SV"/>
              </w:rPr>
            </w:pPr>
          </w:p>
          <w:p w14:paraId="02CFB8DC" w14:textId="137853E8" w:rsidR="00D74C6A" w:rsidRPr="00D74C6A" w:rsidRDefault="00D74C6A" w:rsidP="009856B2">
            <w:pPr>
              <w:pStyle w:val="Prrafodelista"/>
              <w:numPr>
                <w:ilvl w:val="0"/>
                <w:numId w:val="38"/>
              </w:numPr>
              <w:ind w:left="1661" w:hanging="357"/>
              <w:rPr>
                <w:rFonts w:asciiTheme="majorHAnsi" w:hAnsiTheme="majorHAnsi" w:cstheme="majorHAnsi"/>
                <w:b/>
                <w:sz w:val="24"/>
                <w:szCs w:val="28"/>
                <w:lang w:val="es-SV"/>
              </w:rPr>
            </w:pPr>
            <w:r w:rsidRPr="00D74C6A">
              <w:rPr>
                <w:rFonts w:asciiTheme="majorHAnsi" w:hAnsiTheme="majorHAnsi" w:cstheme="majorHAnsi"/>
                <w:b/>
                <w:sz w:val="24"/>
                <w:szCs w:val="28"/>
                <w:lang w:val="es-SV"/>
              </w:rPr>
              <w:t xml:space="preserve">PLAN DE CONTINGENCIA </w:t>
            </w:r>
          </w:p>
          <w:p w14:paraId="1605854B" w14:textId="77777777" w:rsidR="009856B2" w:rsidRPr="00162343" w:rsidRDefault="009856B2" w:rsidP="00D74C6A">
            <w:pPr>
              <w:ind w:left="1134" w:right="454"/>
              <w:rPr>
                <w:bCs/>
                <w:lang w:val="es-SV"/>
              </w:rPr>
            </w:pPr>
          </w:p>
          <w:p w14:paraId="75F38BB6" w14:textId="105FA799" w:rsidR="00D74C6A" w:rsidRPr="00162343" w:rsidRDefault="00D74C6A" w:rsidP="009856B2">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b/>
                <w:bCs/>
                <w:lang w:val="es-SV"/>
              </w:rPr>
            </w:pPr>
            <w:r w:rsidRPr="00D74C6A">
              <w:rPr>
                <w:rFonts w:asciiTheme="majorHAnsi" w:hAnsiTheme="majorHAnsi" w:cstheme="majorHAnsi"/>
                <w:lang w:val="es-SV"/>
              </w:rPr>
              <w:t xml:space="preserve">Si por alguna razón, los procesos que se ejecutan en el servidor de dermalog IP 192.168.10.14 para interactuar con la base de licencias, no se ejecutaran desde allí. Se ha preparado un equipo desde el cual se pueden ejecutar dichos procesos, eventualmente, mientras vuelven a estar disponibles en el servidor. Este equipo corresponde a una PC del área de I+D con SO Windows 10 64 bits, con </w:t>
            </w:r>
            <w:r w:rsidRPr="00D74C6A">
              <w:rPr>
                <w:rFonts w:asciiTheme="majorHAnsi" w:hAnsiTheme="majorHAnsi" w:cstheme="majorHAnsi"/>
                <w:b/>
                <w:bCs/>
                <w:lang w:val="es-SV"/>
              </w:rPr>
              <w:t xml:space="preserve">IP 192.168.12.207. </w:t>
            </w:r>
          </w:p>
          <w:p w14:paraId="40AD5726" w14:textId="77777777" w:rsidR="009856B2" w:rsidRPr="00D74C6A" w:rsidRDefault="009856B2" w:rsidP="009856B2">
            <w:pPr>
              <w:pStyle w:val="Ed-TableTextBullet"/>
              <w:tabs>
                <w:tab w:val="left" w:pos="1298"/>
                <w:tab w:val="right" w:pos="10512"/>
              </w:tabs>
              <w:spacing w:line="276" w:lineRule="auto"/>
              <w:ind w:left="1282" w:right="454"/>
              <w:jc w:val="both"/>
              <w:rPr>
                <w:rFonts w:asciiTheme="majorHAnsi" w:hAnsiTheme="majorHAnsi" w:cstheme="majorHAnsi"/>
                <w:b/>
                <w:bCs/>
                <w:lang w:val="es-SV"/>
              </w:rPr>
            </w:pPr>
          </w:p>
          <w:p w14:paraId="1B43C360" w14:textId="5EC283DA" w:rsidR="00D74C6A" w:rsidRPr="00162343" w:rsidRDefault="00D74C6A" w:rsidP="009856B2">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D74C6A">
              <w:rPr>
                <w:rFonts w:asciiTheme="majorHAnsi" w:hAnsiTheme="majorHAnsi" w:cstheme="majorHAnsi"/>
                <w:lang w:val="es-SV"/>
              </w:rPr>
              <w:t xml:space="preserve">Ya que los procesos de dermalog han sido desarrollados en java, se pueden ejecutar en cualquier </w:t>
            </w:r>
            <w:r w:rsidR="00162343" w:rsidRPr="00D74C6A">
              <w:rPr>
                <w:rFonts w:asciiTheme="majorHAnsi" w:hAnsiTheme="majorHAnsi" w:cstheme="majorHAnsi"/>
                <w:lang w:val="es-SV"/>
              </w:rPr>
              <w:t>máquina</w:t>
            </w:r>
            <w:r w:rsidRPr="00D74C6A">
              <w:rPr>
                <w:rFonts w:asciiTheme="majorHAnsi" w:hAnsiTheme="majorHAnsi" w:cstheme="majorHAnsi"/>
                <w:lang w:val="es-SV"/>
              </w:rPr>
              <w:t xml:space="preserve"> que tenga java y el escáner de dermalog instalado.</w:t>
            </w:r>
          </w:p>
          <w:p w14:paraId="7A9A669E" w14:textId="77777777" w:rsidR="009856B2" w:rsidRPr="00D74C6A" w:rsidRDefault="009856B2" w:rsidP="009856B2">
            <w:pPr>
              <w:pStyle w:val="Ed-TableTextBullet"/>
              <w:tabs>
                <w:tab w:val="left" w:pos="1298"/>
                <w:tab w:val="right" w:pos="10512"/>
              </w:tabs>
              <w:spacing w:line="276" w:lineRule="auto"/>
              <w:ind w:left="1282" w:right="454"/>
              <w:jc w:val="both"/>
              <w:rPr>
                <w:rFonts w:asciiTheme="majorHAnsi" w:hAnsiTheme="majorHAnsi" w:cstheme="majorHAnsi"/>
                <w:lang w:val="es-SV"/>
              </w:rPr>
            </w:pPr>
          </w:p>
          <w:p w14:paraId="11AB06D4" w14:textId="77777777" w:rsidR="00D74C6A" w:rsidRPr="00D74C6A" w:rsidRDefault="00D74C6A" w:rsidP="009856B2">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D74C6A">
              <w:rPr>
                <w:rFonts w:asciiTheme="majorHAnsi" w:hAnsiTheme="majorHAnsi" w:cstheme="majorHAnsi"/>
                <w:lang w:val="es-SV"/>
              </w:rPr>
              <w:t xml:space="preserve">Para su rápida ejecución, quedaran programados en el </w:t>
            </w:r>
            <w:r w:rsidRPr="00D74C6A">
              <w:rPr>
                <w:rFonts w:asciiTheme="majorHAnsi" w:hAnsiTheme="majorHAnsi" w:cstheme="majorHAnsi"/>
                <w:b/>
                <w:bCs/>
                <w:lang w:val="es-SV"/>
              </w:rPr>
              <w:t>Task Scheduler,</w:t>
            </w:r>
            <w:r w:rsidRPr="00D74C6A">
              <w:rPr>
                <w:rFonts w:asciiTheme="majorHAnsi" w:hAnsiTheme="majorHAnsi" w:cstheme="majorHAnsi"/>
                <w:lang w:val="es-SV"/>
              </w:rPr>
              <w:t xml:space="preserve"> pero con estado </w:t>
            </w:r>
            <w:r w:rsidRPr="00D74C6A">
              <w:rPr>
                <w:rFonts w:asciiTheme="majorHAnsi" w:hAnsiTheme="majorHAnsi" w:cstheme="majorHAnsi"/>
                <w:b/>
                <w:bCs/>
                <w:lang w:val="es-SV"/>
              </w:rPr>
              <w:t>Disabled.</w:t>
            </w:r>
            <w:r w:rsidRPr="00D74C6A">
              <w:rPr>
                <w:rFonts w:asciiTheme="majorHAnsi" w:hAnsiTheme="majorHAnsi" w:cstheme="majorHAnsi"/>
                <w:lang w:val="es-SV"/>
              </w:rPr>
              <w:t xml:space="preserve"> Haciendo clic derecho sobre el nombre de la tarea lo podemos cambiar a </w:t>
            </w:r>
            <w:r w:rsidRPr="00D74C6A">
              <w:rPr>
                <w:rFonts w:asciiTheme="majorHAnsi" w:hAnsiTheme="majorHAnsi" w:cstheme="majorHAnsi"/>
                <w:b/>
                <w:bCs/>
                <w:lang w:val="es-SV"/>
              </w:rPr>
              <w:t>Enable.</w:t>
            </w:r>
          </w:p>
          <w:p w14:paraId="59F28F78" w14:textId="77777777" w:rsidR="009856B2" w:rsidRPr="00162343" w:rsidRDefault="009856B2" w:rsidP="00D772E2">
            <w:pPr>
              <w:ind w:left="1134" w:right="454"/>
              <w:rPr>
                <w:bCs/>
                <w:lang w:val="es-SV"/>
              </w:rPr>
            </w:pPr>
          </w:p>
          <w:p w14:paraId="0CAD02DD" w14:textId="54F519FB" w:rsidR="00D772E2" w:rsidRPr="00D772E2" w:rsidRDefault="00D772E2" w:rsidP="009856B2">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D772E2">
              <w:rPr>
                <w:rFonts w:asciiTheme="majorHAnsi" w:hAnsiTheme="majorHAnsi" w:cstheme="majorHAnsi"/>
                <w:lang w:val="es-SV"/>
              </w:rPr>
              <w:t>Las tareas programadas se denominan:</w:t>
            </w:r>
          </w:p>
          <w:p w14:paraId="645391C1" w14:textId="744060DD" w:rsidR="00D772E2" w:rsidRPr="00162343" w:rsidRDefault="00D772E2" w:rsidP="009856B2">
            <w:pPr>
              <w:pStyle w:val="Prrafodelista"/>
              <w:numPr>
                <w:ilvl w:val="0"/>
                <w:numId w:val="40"/>
              </w:numPr>
              <w:ind w:right="454"/>
              <w:rPr>
                <w:rFonts w:asciiTheme="majorHAnsi" w:hAnsiTheme="majorHAnsi" w:cstheme="majorHAnsi"/>
                <w:bCs/>
                <w:lang w:val="es-SV"/>
              </w:rPr>
            </w:pPr>
            <w:r w:rsidRPr="00162343">
              <w:rPr>
                <w:rFonts w:asciiTheme="majorHAnsi" w:hAnsiTheme="majorHAnsi" w:cstheme="majorHAnsi"/>
                <w:bCs/>
                <w:lang w:val="es-SV"/>
              </w:rPr>
              <w:t>hitsdermalog</w:t>
            </w:r>
          </w:p>
          <w:p w14:paraId="750B7F2A" w14:textId="008F8C6F" w:rsidR="00D772E2" w:rsidRPr="00162343" w:rsidRDefault="00D772E2" w:rsidP="009856B2">
            <w:pPr>
              <w:pStyle w:val="Prrafodelista"/>
              <w:numPr>
                <w:ilvl w:val="0"/>
                <w:numId w:val="40"/>
              </w:numPr>
              <w:ind w:right="454"/>
              <w:rPr>
                <w:rFonts w:asciiTheme="majorHAnsi" w:hAnsiTheme="majorHAnsi" w:cstheme="majorHAnsi"/>
                <w:bCs/>
                <w:lang w:val="es-SV"/>
              </w:rPr>
            </w:pPr>
            <w:r w:rsidRPr="00162343">
              <w:rPr>
                <w:rFonts w:asciiTheme="majorHAnsi" w:hAnsiTheme="majorHAnsi" w:cstheme="majorHAnsi"/>
                <w:bCs/>
                <w:lang w:val="es-SV"/>
              </w:rPr>
              <w:t>insertayactualiza</w:t>
            </w:r>
          </w:p>
          <w:p w14:paraId="5AE26CD2" w14:textId="44AF0A49" w:rsidR="00D74C6A" w:rsidRPr="00162343" w:rsidRDefault="009856B2" w:rsidP="002D76EA">
            <w:pPr>
              <w:rPr>
                <w:lang w:val="es-SV"/>
              </w:rPr>
            </w:pPr>
            <w:r w:rsidRPr="00162343">
              <w:rPr>
                <w:noProof/>
                <w:lang w:val="es-SV"/>
              </w:rPr>
              <w:drawing>
                <wp:anchor distT="0" distB="0" distL="114300" distR="114300" simplePos="0" relativeHeight="251684864" behindDoc="0" locked="0" layoutInCell="1" allowOverlap="1" wp14:anchorId="00470C9A" wp14:editId="5F091EB8">
                  <wp:simplePos x="0" y="0"/>
                  <wp:positionH relativeFrom="column">
                    <wp:posOffset>959485</wp:posOffset>
                  </wp:positionH>
                  <wp:positionV relativeFrom="paragraph">
                    <wp:posOffset>391160</wp:posOffset>
                  </wp:positionV>
                  <wp:extent cx="4904740" cy="2590165"/>
                  <wp:effectExtent l="0" t="0" r="0" b="63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4740" cy="2590165"/>
                          </a:xfrm>
                          <a:prstGeom prst="rect">
                            <a:avLst/>
                          </a:prstGeom>
                          <a:noFill/>
                        </pic:spPr>
                      </pic:pic>
                    </a:graphicData>
                  </a:graphic>
                  <wp14:sizeRelH relativeFrom="page">
                    <wp14:pctWidth>0</wp14:pctWidth>
                  </wp14:sizeRelH>
                  <wp14:sizeRelV relativeFrom="page">
                    <wp14:pctHeight>0</wp14:pctHeight>
                  </wp14:sizeRelV>
                </wp:anchor>
              </w:drawing>
            </w:r>
          </w:p>
          <w:p w14:paraId="286CFE88" w14:textId="44399F9D" w:rsidR="00D74C6A" w:rsidRPr="00162343" w:rsidRDefault="00D74C6A" w:rsidP="002D76EA">
            <w:pPr>
              <w:rPr>
                <w:lang w:val="es-SV"/>
              </w:rPr>
            </w:pPr>
          </w:p>
          <w:p w14:paraId="17FF0DDC" w14:textId="2EC3757C" w:rsidR="00D74C6A" w:rsidRPr="00162343" w:rsidRDefault="00D74C6A" w:rsidP="002D76EA">
            <w:pPr>
              <w:rPr>
                <w:lang w:val="es-SV"/>
              </w:rPr>
            </w:pPr>
          </w:p>
          <w:p w14:paraId="4462661A" w14:textId="1544C3AE" w:rsidR="00D74C6A" w:rsidRPr="00162343" w:rsidRDefault="00D74C6A" w:rsidP="009856B2">
            <w:pPr>
              <w:rPr>
                <w:lang w:val="es-SV"/>
              </w:rPr>
            </w:pPr>
          </w:p>
          <w:p w14:paraId="25B3CF31" w14:textId="74725F81" w:rsidR="009E2AD0" w:rsidRPr="00162343" w:rsidRDefault="009E2AD0" w:rsidP="009E2AD0">
            <w:pPr>
              <w:pStyle w:val="Ed-TableTextBullet"/>
              <w:tabs>
                <w:tab w:val="left" w:pos="1298"/>
                <w:tab w:val="right" w:pos="10512"/>
              </w:tabs>
              <w:spacing w:line="276" w:lineRule="auto"/>
              <w:ind w:left="1282" w:right="454"/>
              <w:jc w:val="both"/>
              <w:rPr>
                <w:rFonts w:asciiTheme="majorHAnsi" w:hAnsiTheme="majorHAnsi" w:cstheme="majorHAnsi"/>
                <w:lang w:val="es-SV"/>
              </w:rPr>
            </w:pPr>
            <w:r w:rsidRPr="00162343">
              <w:rPr>
                <w:noProof/>
                <w:lang w:val="es-SV"/>
              </w:rPr>
              <w:drawing>
                <wp:anchor distT="0" distB="0" distL="114300" distR="114300" simplePos="0" relativeHeight="251685888" behindDoc="0" locked="0" layoutInCell="1" allowOverlap="1" wp14:anchorId="68E50645" wp14:editId="30FD1F1F">
                  <wp:simplePos x="0" y="0"/>
                  <wp:positionH relativeFrom="column">
                    <wp:posOffset>883920</wp:posOffset>
                  </wp:positionH>
                  <wp:positionV relativeFrom="paragraph">
                    <wp:posOffset>122728</wp:posOffset>
                  </wp:positionV>
                  <wp:extent cx="4923790" cy="2628265"/>
                  <wp:effectExtent l="0" t="0" r="0" b="63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3790" cy="2628265"/>
                          </a:xfrm>
                          <a:prstGeom prst="rect">
                            <a:avLst/>
                          </a:prstGeom>
                          <a:noFill/>
                        </pic:spPr>
                      </pic:pic>
                    </a:graphicData>
                  </a:graphic>
                  <wp14:sizeRelH relativeFrom="page">
                    <wp14:pctWidth>0</wp14:pctWidth>
                  </wp14:sizeRelH>
                  <wp14:sizeRelV relativeFrom="page">
                    <wp14:pctHeight>0</wp14:pctHeight>
                  </wp14:sizeRelV>
                </wp:anchor>
              </w:drawing>
            </w:r>
          </w:p>
          <w:p w14:paraId="582A1F7E" w14:textId="12E857CC" w:rsidR="00D772E2" w:rsidRPr="00162343" w:rsidRDefault="00D772E2" w:rsidP="00D01448">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D772E2">
              <w:rPr>
                <w:rFonts w:asciiTheme="majorHAnsi" w:hAnsiTheme="majorHAnsi" w:cstheme="majorHAnsi"/>
                <w:lang w:val="es-SV"/>
              </w:rPr>
              <w:t xml:space="preserve">Asegurándonos que el escáner de dermalog está </w:t>
            </w:r>
            <w:r w:rsidR="00162343" w:rsidRPr="00D772E2">
              <w:rPr>
                <w:rFonts w:asciiTheme="majorHAnsi" w:hAnsiTheme="majorHAnsi" w:cstheme="majorHAnsi"/>
                <w:lang w:val="es-SV"/>
              </w:rPr>
              <w:t>conectado podríamos</w:t>
            </w:r>
            <w:r w:rsidRPr="00D772E2">
              <w:rPr>
                <w:rFonts w:asciiTheme="majorHAnsi" w:hAnsiTheme="majorHAnsi" w:cstheme="majorHAnsi"/>
                <w:lang w:val="es-SV"/>
              </w:rPr>
              <w:t xml:space="preserve"> correr los programas ya sea con </w:t>
            </w:r>
            <w:r w:rsidRPr="00D772E2">
              <w:rPr>
                <w:rFonts w:asciiTheme="majorHAnsi" w:hAnsiTheme="majorHAnsi" w:cstheme="majorHAnsi"/>
                <w:b/>
                <w:bCs/>
                <w:lang w:val="es-SV"/>
              </w:rPr>
              <w:t>Run</w:t>
            </w:r>
            <w:r w:rsidRPr="00D772E2">
              <w:rPr>
                <w:rFonts w:asciiTheme="majorHAnsi" w:hAnsiTheme="majorHAnsi" w:cstheme="majorHAnsi"/>
                <w:lang w:val="es-SV"/>
              </w:rPr>
              <w:t xml:space="preserve"> o dejando que el </w:t>
            </w:r>
            <w:r w:rsidRPr="00D772E2">
              <w:rPr>
                <w:rFonts w:asciiTheme="majorHAnsi" w:hAnsiTheme="majorHAnsi" w:cstheme="majorHAnsi"/>
                <w:b/>
                <w:bCs/>
                <w:lang w:val="es-SV"/>
              </w:rPr>
              <w:t>Task Scheduler</w:t>
            </w:r>
            <w:r w:rsidRPr="00D772E2">
              <w:rPr>
                <w:rFonts w:asciiTheme="majorHAnsi" w:hAnsiTheme="majorHAnsi" w:cstheme="majorHAnsi"/>
                <w:lang w:val="es-SV"/>
              </w:rPr>
              <w:t xml:space="preserve"> lo levante a la hora programada.</w:t>
            </w:r>
          </w:p>
          <w:p w14:paraId="4B6DA2A3" w14:textId="70E4453A" w:rsidR="009E2AD0" w:rsidRPr="00D772E2" w:rsidRDefault="009E2AD0" w:rsidP="009E2AD0">
            <w:pPr>
              <w:pStyle w:val="Ed-TableTextBullet"/>
              <w:tabs>
                <w:tab w:val="left" w:pos="1298"/>
                <w:tab w:val="right" w:pos="10512"/>
              </w:tabs>
              <w:spacing w:line="276" w:lineRule="auto"/>
              <w:ind w:left="1282" w:right="454"/>
              <w:jc w:val="both"/>
              <w:rPr>
                <w:rFonts w:asciiTheme="majorHAnsi" w:hAnsiTheme="majorHAnsi" w:cstheme="majorHAnsi"/>
                <w:lang w:val="es-SV"/>
              </w:rPr>
            </w:pPr>
          </w:p>
          <w:p w14:paraId="6306FE63" w14:textId="67CA44A1" w:rsidR="00D772E2" w:rsidRPr="00D772E2" w:rsidRDefault="00D772E2" w:rsidP="00D01448">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D772E2">
              <w:rPr>
                <w:rFonts w:asciiTheme="majorHAnsi" w:hAnsiTheme="majorHAnsi" w:cstheme="majorHAnsi"/>
                <w:lang w:val="es-SV"/>
              </w:rPr>
              <w:t xml:space="preserve">En el directorio c:\huellas\ están instalados los </w:t>
            </w:r>
            <w:r w:rsidRPr="00D772E2">
              <w:rPr>
                <w:rFonts w:asciiTheme="majorHAnsi" w:hAnsiTheme="majorHAnsi" w:cstheme="majorHAnsi"/>
                <w:b/>
                <w:bCs/>
                <w:lang w:val="es-SV"/>
              </w:rPr>
              <w:t>jar</w:t>
            </w:r>
            <w:r w:rsidRPr="00D772E2">
              <w:rPr>
                <w:rFonts w:asciiTheme="majorHAnsi" w:hAnsiTheme="majorHAnsi" w:cstheme="majorHAnsi"/>
                <w:lang w:val="es-SV"/>
              </w:rPr>
              <w:t xml:space="preserve"> de ambos programas y los bats responsables de llamarlos HitsDermalog.bat y InsertayActualiza.bat.</w:t>
            </w:r>
          </w:p>
          <w:p w14:paraId="295F8516" w14:textId="4BDC2D9D" w:rsidR="00D772E2" w:rsidRPr="00162343" w:rsidRDefault="00D772E2" w:rsidP="00D772E2">
            <w:pPr>
              <w:ind w:left="1134" w:right="454"/>
              <w:jc w:val="both"/>
              <w:rPr>
                <w:rFonts w:asciiTheme="majorHAnsi" w:hAnsiTheme="majorHAnsi" w:cstheme="majorHAnsi"/>
                <w:lang w:val="es-SV"/>
              </w:rPr>
            </w:pPr>
          </w:p>
          <w:p w14:paraId="066CC23B" w14:textId="289BEF18" w:rsidR="00D772E2" w:rsidRPr="00162343" w:rsidRDefault="00D772E2" w:rsidP="007176A5">
            <w:pPr>
              <w:pStyle w:val="Ttulo2"/>
              <w:numPr>
                <w:ilvl w:val="0"/>
                <w:numId w:val="22"/>
              </w:numPr>
              <w:jc w:val="both"/>
              <w:rPr>
                <w:rFonts w:cstheme="majorHAnsi"/>
                <w:b/>
                <w:bCs/>
                <w:color w:val="000000" w:themeColor="text1"/>
                <w:lang w:val="es-SV" w:eastAsia="es-SV"/>
              </w:rPr>
            </w:pPr>
            <w:bookmarkStart w:id="4" w:name="_Toc112854029"/>
            <w:r w:rsidRPr="00D772E2">
              <w:rPr>
                <w:rFonts w:cstheme="majorHAnsi"/>
                <w:b/>
                <w:bCs/>
                <w:color w:val="000000" w:themeColor="text1"/>
                <w:lang w:val="es-SV" w:eastAsia="es-SV"/>
              </w:rPr>
              <w:t>PRUEBAS DEL FUNCIONAMIENTO DE DERMALOG</w:t>
            </w:r>
            <w:bookmarkEnd w:id="4"/>
          </w:p>
          <w:p w14:paraId="3716FF92" w14:textId="0466CF71" w:rsidR="007176A5" w:rsidRPr="00D772E2" w:rsidRDefault="007176A5" w:rsidP="007176A5">
            <w:pPr>
              <w:rPr>
                <w:lang w:val="es-SV" w:eastAsia="es-SV"/>
              </w:rPr>
            </w:pPr>
          </w:p>
          <w:p w14:paraId="15640A88" w14:textId="7DE60BDB" w:rsidR="00D772E2" w:rsidRPr="00162343" w:rsidRDefault="00D772E2" w:rsidP="009E2AD0">
            <w:pPr>
              <w:pStyle w:val="Prrafodelista"/>
              <w:numPr>
                <w:ilvl w:val="0"/>
                <w:numId w:val="42"/>
              </w:numPr>
              <w:ind w:left="1661" w:hanging="357"/>
              <w:rPr>
                <w:rFonts w:asciiTheme="majorHAnsi" w:hAnsiTheme="majorHAnsi" w:cstheme="majorHAnsi"/>
                <w:b/>
                <w:sz w:val="24"/>
                <w:szCs w:val="28"/>
                <w:lang w:val="es-SV"/>
              </w:rPr>
            </w:pPr>
            <w:r w:rsidRPr="00D772E2">
              <w:rPr>
                <w:rFonts w:asciiTheme="majorHAnsi" w:hAnsiTheme="majorHAnsi" w:cstheme="majorHAnsi"/>
                <w:b/>
                <w:sz w:val="24"/>
                <w:szCs w:val="28"/>
                <w:lang w:val="es-SV"/>
              </w:rPr>
              <w:t xml:space="preserve">PRUEBA </w:t>
            </w:r>
            <w:r w:rsidR="00162343" w:rsidRPr="00D772E2">
              <w:rPr>
                <w:rFonts w:asciiTheme="majorHAnsi" w:hAnsiTheme="majorHAnsi" w:cstheme="majorHAnsi"/>
                <w:b/>
                <w:sz w:val="24"/>
                <w:szCs w:val="28"/>
                <w:lang w:val="es-SV"/>
              </w:rPr>
              <w:t>1: N</w:t>
            </w:r>
          </w:p>
          <w:p w14:paraId="7FDA4F32" w14:textId="77777777" w:rsidR="009E2AD0" w:rsidRPr="00D772E2" w:rsidRDefault="009E2AD0" w:rsidP="009E2AD0">
            <w:pPr>
              <w:pStyle w:val="Prrafodelista"/>
              <w:ind w:left="1661"/>
              <w:rPr>
                <w:rFonts w:asciiTheme="majorHAnsi" w:hAnsiTheme="majorHAnsi" w:cstheme="majorHAnsi"/>
                <w:b/>
                <w:sz w:val="24"/>
                <w:szCs w:val="28"/>
                <w:lang w:val="es-SV"/>
              </w:rPr>
            </w:pPr>
          </w:p>
          <w:p w14:paraId="3D20C3A5" w14:textId="73BCB7DF" w:rsidR="009E2AD0" w:rsidRPr="00162343" w:rsidRDefault="009E2AD0" w:rsidP="009E2AD0">
            <w:pPr>
              <w:pStyle w:val="Prrafodelista"/>
              <w:numPr>
                <w:ilvl w:val="0"/>
                <w:numId w:val="37"/>
              </w:numPr>
              <w:tabs>
                <w:tab w:val="left" w:pos="1298"/>
                <w:tab w:val="right" w:pos="10512"/>
              </w:tabs>
              <w:spacing w:before="60" w:after="60" w:line="276" w:lineRule="auto"/>
              <w:ind w:right="454"/>
              <w:jc w:val="both"/>
              <w:rPr>
                <w:rFonts w:asciiTheme="majorHAnsi" w:hAnsiTheme="majorHAnsi" w:cstheme="majorHAnsi"/>
                <w:vanish/>
                <w:lang w:val="es-SV"/>
              </w:rPr>
            </w:pPr>
          </w:p>
          <w:p w14:paraId="72DE5DFE" w14:textId="2B5948C2" w:rsidR="005F7936" w:rsidRPr="00162343" w:rsidRDefault="00D772E2" w:rsidP="005F7936">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D772E2">
              <w:rPr>
                <w:rFonts w:asciiTheme="majorHAnsi" w:hAnsiTheme="majorHAnsi" w:cstheme="majorHAnsi"/>
                <w:lang w:val="es-SV"/>
              </w:rPr>
              <w:t xml:space="preserve">Para hacer una prueba </w:t>
            </w:r>
            <w:r w:rsidR="00162343" w:rsidRPr="00D772E2">
              <w:rPr>
                <w:rFonts w:asciiTheme="majorHAnsi" w:hAnsiTheme="majorHAnsi" w:cstheme="majorHAnsi"/>
                <w:lang w:val="es-SV"/>
              </w:rPr>
              <w:t>del</w:t>
            </w:r>
            <w:r w:rsidRPr="00D772E2">
              <w:rPr>
                <w:rFonts w:asciiTheme="majorHAnsi" w:hAnsiTheme="majorHAnsi" w:cstheme="majorHAnsi"/>
                <w:lang w:val="es-SV"/>
              </w:rPr>
              <w:t xml:space="preserve"> servicio 1: N, solo es necesario cambiar la fecha de algún registro en las tablas </w:t>
            </w:r>
            <w:r w:rsidRPr="00D772E2">
              <w:rPr>
                <w:rFonts w:asciiTheme="majorHAnsi" w:hAnsiTheme="majorHAnsi" w:cstheme="majorHAnsi"/>
                <w:b/>
                <w:bCs/>
                <w:lang w:val="es-SV"/>
              </w:rPr>
              <w:t>HUELLAS_A_BUSCAR y HUELLAS_A_BUSCAR_DERECHOS</w:t>
            </w:r>
            <w:r w:rsidRPr="00D772E2">
              <w:rPr>
                <w:rFonts w:asciiTheme="majorHAnsi" w:hAnsiTheme="majorHAnsi" w:cstheme="majorHAnsi"/>
                <w:lang w:val="es-SV"/>
              </w:rPr>
              <w:t xml:space="preserve">, para la fecha del día en que se realiza la prueba y los campos </w:t>
            </w:r>
            <w:r w:rsidRPr="00D772E2">
              <w:rPr>
                <w:rFonts w:asciiTheme="majorHAnsi" w:hAnsiTheme="majorHAnsi" w:cstheme="majorHAnsi"/>
                <w:b/>
                <w:bCs/>
                <w:lang w:val="es-SV"/>
              </w:rPr>
              <w:t>hub_procesado=’B’ y hub_procesadod=’B’</w:t>
            </w:r>
            <w:r w:rsidRPr="00D772E2">
              <w:rPr>
                <w:rFonts w:asciiTheme="majorHAnsi" w:hAnsiTheme="majorHAnsi" w:cstheme="majorHAnsi"/>
                <w:lang w:val="es-SV"/>
              </w:rPr>
              <w:t>. Si tiene hit habrá que cambiar también los campos hub_hit=’N’ y hub_hitd=’N’.</w:t>
            </w:r>
            <w:r w:rsidR="005F7936" w:rsidRPr="00162343">
              <w:rPr>
                <w:rFonts w:asciiTheme="majorHAnsi" w:hAnsiTheme="majorHAnsi" w:cstheme="majorHAnsi"/>
                <w:lang w:val="es-SV"/>
              </w:rPr>
              <w:t xml:space="preserve"> </w:t>
            </w:r>
          </w:p>
          <w:p w14:paraId="57C8C41F" w14:textId="77777777" w:rsidR="005F7936" w:rsidRPr="00162343" w:rsidRDefault="005F7936" w:rsidP="005F7936">
            <w:pPr>
              <w:pStyle w:val="Prrafodelista"/>
              <w:rPr>
                <w:rFonts w:asciiTheme="majorHAnsi" w:hAnsiTheme="majorHAnsi" w:cstheme="majorHAnsi"/>
                <w:lang w:val="es-SV"/>
              </w:rPr>
            </w:pPr>
          </w:p>
          <w:p w14:paraId="7E74729D" w14:textId="5DF934F5" w:rsidR="00D772E2" w:rsidRPr="00162343" w:rsidRDefault="00D772E2" w:rsidP="005F7936">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162343">
              <w:rPr>
                <w:rFonts w:asciiTheme="majorHAnsi" w:hAnsiTheme="majorHAnsi" w:cstheme="majorHAnsi"/>
                <w:lang w:val="es-SV"/>
              </w:rPr>
              <w:t xml:space="preserve">Posterior a realizar el proceso descrito anteriormente, se debe esperar unos segundos (no </w:t>
            </w:r>
            <w:r w:rsidR="00162343" w:rsidRPr="00162343">
              <w:rPr>
                <w:rFonts w:asciiTheme="majorHAnsi" w:hAnsiTheme="majorHAnsi" w:cstheme="majorHAnsi"/>
                <w:lang w:val="es-SV"/>
              </w:rPr>
              <w:t>más</w:t>
            </w:r>
            <w:r w:rsidRPr="00162343">
              <w:rPr>
                <w:rFonts w:asciiTheme="majorHAnsi" w:hAnsiTheme="majorHAnsi" w:cstheme="majorHAnsi"/>
                <w:lang w:val="es-SV"/>
              </w:rPr>
              <w:t xml:space="preserve"> de 10 segundos) para que el registro sea procesado y el campo </w:t>
            </w:r>
            <w:r w:rsidRPr="00162343">
              <w:rPr>
                <w:rFonts w:asciiTheme="majorHAnsi" w:hAnsiTheme="majorHAnsi" w:cstheme="majorHAnsi"/>
                <w:b/>
                <w:i/>
                <w:lang w:val="es-SV"/>
              </w:rPr>
              <w:t>hub_procesado</w:t>
            </w:r>
            <w:r w:rsidRPr="00162343">
              <w:rPr>
                <w:rFonts w:asciiTheme="majorHAnsi" w:hAnsiTheme="majorHAnsi" w:cstheme="majorHAnsi"/>
                <w:lang w:val="es-SV"/>
              </w:rPr>
              <w:t xml:space="preserve"> cambie a </w:t>
            </w:r>
            <w:r w:rsidRPr="00162343">
              <w:rPr>
                <w:rFonts w:asciiTheme="majorHAnsi" w:hAnsiTheme="majorHAnsi" w:cstheme="majorHAnsi"/>
                <w:b/>
                <w:lang w:val="es-SV"/>
              </w:rPr>
              <w:t>‘S’</w:t>
            </w:r>
            <w:r w:rsidRPr="00162343">
              <w:rPr>
                <w:rFonts w:asciiTheme="majorHAnsi" w:hAnsiTheme="majorHAnsi" w:cstheme="majorHAnsi"/>
                <w:lang w:val="es-SV"/>
              </w:rPr>
              <w:t xml:space="preserve"> indicando que la búsqueda ya fue finalizada.</w:t>
            </w:r>
          </w:p>
          <w:p w14:paraId="3A04959C" w14:textId="77777777" w:rsidR="005F7936" w:rsidRPr="00162343" w:rsidRDefault="005F7936" w:rsidP="00D772E2">
            <w:pPr>
              <w:ind w:left="1134" w:right="454"/>
              <w:jc w:val="both"/>
              <w:rPr>
                <w:rFonts w:asciiTheme="majorHAnsi" w:hAnsiTheme="majorHAnsi" w:cstheme="majorHAnsi"/>
                <w:b/>
                <w:lang w:val="es-SV"/>
              </w:rPr>
            </w:pPr>
          </w:p>
          <w:p w14:paraId="545DDB5C" w14:textId="68986917" w:rsidR="00D772E2" w:rsidRPr="00D772E2" w:rsidRDefault="00D772E2" w:rsidP="005F7936">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D772E2">
              <w:rPr>
                <w:rFonts w:asciiTheme="majorHAnsi" w:hAnsiTheme="majorHAnsi" w:cstheme="majorHAnsi"/>
                <w:b/>
                <w:bCs/>
                <w:lang w:val="es-SV"/>
              </w:rPr>
              <w:lastRenderedPageBreak/>
              <w:t>NOTA IMPORTANTE:</w:t>
            </w:r>
            <w:r w:rsidRPr="00D772E2">
              <w:rPr>
                <w:rFonts w:asciiTheme="majorHAnsi" w:hAnsiTheme="majorHAnsi" w:cstheme="majorHAnsi"/>
                <w:lang w:val="es-SV"/>
              </w:rPr>
              <w:t xml:space="preserve"> Para realizar esta prueba es necesario verificar que el proceso de búsqueda del 1:N en el servidor </w:t>
            </w:r>
            <w:r w:rsidRPr="00D772E2">
              <w:rPr>
                <w:rFonts w:asciiTheme="majorHAnsi" w:hAnsiTheme="majorHAnsi" w:cstheme="majorHAnsi"/>
                <w:b/>
                <w:bCs/>
                <w:lang w:val="es-SV"/>
              </w:rPr>
              <w:t>(HitsDermalogC.jar)</w:t>
            </w:r>
            <w:r w:rsidRPr="00D772E2">
              <w:rPr>
                <w:rFonts w:asciiTheme="majorHAnsi" w:hAnsiTheme="majorHAnsi" w:cstheme="majorHAnsi"/>
                <w:lang w:val="es-SV"/>
              </w:rPr>
              <w:t xml:space="preserve"> esté </w:t>
            </w:r>
            <w:r w:rsidR="00F70117" w:rsidRPr="00162343">
              <w:rPr>
                <w:rFonts w:asciiTheme="majorHAnsi" w:hAnsiTheme="majorHAnsi" w:cstheme="majorHAnsi"/>
                <w:lang w:val="es-SV"/>
              </w:rPr>
              <w:t>ejecutándose</w:t>
            </w:r>
            <w:r w:rsidRPr="00D772E2">
              <w:rPr>
                <w:rFonts w:asciiTheme="majorHAnsi" w:hAnsiTheme="majorHAnsi" w:cstheme="majorHAnsi"/>
                <w:lang w:val="es-SV"/>
              </w:rPr>
              <w:t>.</w:t>
            </w:r>
          </w:p>
          <w:p w14:paraId="0DFB661F" w14:textId="00895D87" w:rsidR="00D772E2" w:rsidRPr="00162343" w:rsidRDefault="00D772E2" w:rsidP="002D76EA">
            <w:pPr>
              <w:rPr>
                <w:lang w:val="es-SV"/>
              </w:rPr>
            </w:pPr>
          </w:p>
          <w:p w14:paraId="386B1649" w14:textId="77777777" w:rsidR="00F70117" w:rsidRPr="00F70117" w:rsidRDefault="00F70117" w:rsidP="005F7936">
            <w:pPr>
              <w:pStyle w:val="Prrafodelista"/>
              <w:numPr>
                <w:ilvl w:val="0"/>
                <w:numId w:val="42"/>
              </w:numPr>
              <w:ind w:left="1661" w:hanging="357"/>
              <w:rPr>
                <w:rFonts w:asciiTheme="majorHAnsi" w:hAnsiTheme="majorHAnsi" w:cstheme="majorHAnsi"/>
                <w:b/>
                <w:sz w:val="24"/>
                <w:szCs w:val="28"/>
                <w:lang w:val="es-SV"/>
              </w:rPr>
            </w:pPr>
            <w:r w:rsidRPr="00F70117">
              <w:rPr>
                <w:rFonts w:asciiTheme="majorHAnsi" w:hAnsiTheme="majorHAnsi" w:cstheme="majorHAnsi"/>
                <w:b/>
                <w:sz w:val="24"/>
                <w:szCs w:val="28"/>
                <w:lang w:val="es-SV"/>
              </w:rPr>
              <w:t>PRUEBA 1:1</w:t>
            </w:r>
          </w:p>
          <w:p w14:paraId="0DD251A1" w14:textId="77777777" w:rsidR="005F7936" w:rsidRPr="00162343" w:rsidRDefault="005F7936" w:rsidP="00F70117">
            <w:pPr>
              <w:ind w:left="1134" w:right="454"/>
              <w:rPr>
                <w:lang w:val="es-SV"/>
              </w:rPr>
            </w:pPr>
          </w:p>
          <w:p w14:paraId="7F42C4C2" w14:textId="32ECEA17" w:rsidR="00F70117" w:rsidRPr="00162343" w:rsidRDefault="00F70117" w:rsidP="005F7936">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F70117">
              <w:rPr>
                <w:rFonts w:asciiTheme="majorHAnsi" w:hAnsiTheme="majorHAnsi" w:cstheme="majorHAnsi"/>
                <w:lang w:val="es-SV"/>
              </w:rPr>
              <w:t>Para hacer un 1:1, la forma más simple es la siguiente:</w:t>
            </w:r>
          </w:p>
          <w:p w14:paraId="45DD3BE9" w14:textId="77777777" w:rsidR="005F7936" w:rsidRPr="00F70117" w:rsidRDefault="005F7936" w:rsidP="005F7936">
            <w:pPr>
              <w:pStyle w:val="Ed-TableTextBullet"/>
              <w:tabs>
                <w:tab w:val="left" w:pos="1298"/>
                <w:tab w:val="right" w:pos="10512"/>
              </w:tabs>
              <w:spacing w:line="276" w:lineRule="auto"/>
              <w:ind w:left="1282" w:right="454"/>
              <w:jc w:val="both"/>
              <w:rPr>
                <w:rFonts w:asciiTheme="majorHAnsi" w:hAnsiTheme="majorHAnsi" w:cstheme="majorHAnsi"/>
                <w:lang w:val="es-SV"/>
              </w:rPr>
            </w:pPr>
          </w:p>
          <w:p w14:paraId="3F83494D" w14:textId="53504564" w:rsidR="00F70117" w:rsidRPr="00162343" w:rsidRDefault="00F70117" w:rsidP="005F7936">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F70117">
              <w:rPr>
                <w:rFonts w:asciiTheme="majorHAnsi" w:hAnsiTheme="majorHAnsi" w:cstheme="majorHAnsi"/>
                <w:lang w:val="es-SV"/>
              </w:rPr>
              <w:t>Buscar el nit de la persona con la cual se quiere comparar, por ej.:  0614-250475-106-7</w:t>
            </w:r>
          </w:p>
          <w:p w14:paraId="4982EECF" w14:textId="77777777" w:rsidR="005F7936" w:rsidRPr="00F70117" w:rsidRDefault="005F7936" w:rsidP="005F7936">
            <w:pPr>
              <w:pStyle w:val="Ed-TableTextBullet"/>
              <w:tabs>
                <w:tab w:val="left" w:pos="1298"/>
                <w:tab w:val="right" w:pos="10512"/>
              </w:tabs>
              <w:spacing w:line="276" w:lineRule="auto"/>
              <w:ind w:right="454"/>
              <w:jc w:val="both"/>
              <w:rPr>
                <w:rFonts w:asciiTheme="majorHAnsi" w:hAnsiTheme="majorHAnsi" w:cstheme="majorHAnsi"/>
                <w:lang w:val="es-SV"/>
              </w:rPr>
            </w:pPr>
          </w:p>
          <w:p w14:paraId="2A9FEE82" w14:textId="7996EF21" w:rsidR="00F70117" w:rsidRPr="00162343" w:rsidRDefault="00F70117" w:rsidP="005F7936">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F70117">
              <w:rPr>
                <w:rFonts w:asciiTheme="majorHAnsi" w:hAnsiTheme="majorHAnsi" w:cstheme="majorHAnsi"/>
                <w:lang w:val="es-SV"/>
              </w:rPr>
              <w:t>En la tabla HUELLAS_DIGITALES, y</w:t>
            </w:r>
            <w:r w:rsidRPr="00F70117">
              <w:rPr>
                <w:rFonts w:asciiTheme="majorHAnsi" w:hAnsiTheme="majorHAnsi" w:cstheme="majorHAnsi"/>
                <w:b/>
                <w:bCs/>
                <w:lang w:val="es-SV"/>
              </w:rPr>
              <w:t xml:space="preserve"> buscar</w:t>
            </w:r>
            <w:r w:rsidRPr="00F70117">
              <w:rPr>
                <w:rFonts w:asciiTheme="majorHAnsi" w:hAnsiTheme="majorHAnsi" w:cstheme="majorHAnsi"/>
                <w:lang w:val="es-SV"/>
              </w:rPr>
              <w:t xml:space="preserve"> el campo </w:t>
            </w:r>
            <w:r w:rsidRPr="00F70117">
              <w:rPr>
                <w:rFonts w:asciiTheme="majorHAnsi" w:hAnsiTheme="majorHAnsi" w:cstheme="majorHAnsi"/>
                <w:b/>
                <w:bCs/>
                <w:lang w:val="es-SV"/>
              </w:rPr>
              <w:t>hdg_id</w:t>
            </w:r>
            <w:r w:rsidRPr="00F70117">
              <w:rPr>
                <w:rFonts w:asciiTheme="majorHAnsi" w:hAnsiTheme="majorHAnsi" w:cstheme="majorHAnsi"/>
                <w:lang w:val="es-SV"/>
              </w:rPr>
              <w:t xml:space="preserve"> de la huella </w:t>
            </w:r>
            <w:r w:rsidR="005F7936" w:rsidRPr="00162343">
              <w:rPr>
                <w:rFonts w:asciiTheme="majorHAnsi" w:hAnsiTheme="majorHAnsi" w:cstheme="majorHAnsi"/>
                <w:lang w:val="es-SV"/>
              </w:rPr>
              <w:t>izquierda, ese</w:t>
            </w:r>
            <w:r w:rsidRPr="00F70117">
              <w:rPr>
                <w:rFonts w:asciiTheme="majorHAnsi" w:hAnsiTheme="majorHAnsi" w:cstheme="majorHAnsi"/>
                <w:lang w:val="es-SV"/>
              </w:rPr>
              <w:t xml:space="preserve"> número es el que vamos a utilizar para la verificación.</w:t>
            </w:r>
          </w:p>
          <w:p w14:paraId="2E60AF50" w14:textId="77777777" w:rsidR="005F7936" w:rsidRPr="00F70117" w:rsidRDefault="005F7936" w:rsidP="005F7936">
            <w:pPr>
              <w:pStyle w:val="Ed-TableTextBullet"/>
              <w:tabs>
                <w:tab w:val="left" w:pos="1298"/>
                <w:tab w:val="right" w:pos="10512"/>
              </w:tabs>
              <w:spacing w:line="276" w:lineRule="auto"/>
              <w:ind w:right="454"/>
              <w:jc w:val="both"/>
              <w:rPr>
                <w:rFonts w:asciiTheme="majorHAnsi" w:hAnsiTheme="majorHAnsi" w:cstheme="majorHAnsi"/>
                <w:lang w:val="es-SV"/>
              </w:rPr>
            </w:pPr>
          </w:p>
          <w:p w14:paraId="30D5A23E" w14:textId="6AC6EFAB" w:rsidR="00D772E2" w:rsidRPr="00162343" w:rsidRDefault="00F70117" w:rsidP="005F7936">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162343">
              <w:rPr>
                <w:rFonts w:asciiTheme="majorHAnsi" w:hAnsiTheme="majorHAnsi" w:cstheme="majorHAnsi"/>
                <w:lang w:val="es-SV"/>
              </w:rPr>
              <w:t xml:space="preserve">Buscar en el directorio </w:t>
            </w:r>
            <w:r w:rsidRPr="00162343">
              <w:rPr>
                <w:rFonts w:asciiTheme="majorHAnsi" w:hAnsiTheme="majorHAnsi" w:cstheme="majorHAnsi"/>
                <w:b/>
                <w:bCs/>
                <w:lang w:val="es-SV"/>
              </w:rPr>
              <w:t>c:\finger\tmp\</w:t>
            </w:r>
            <w:r w:rsidRPr="00162343">
              <w:rPr>
                <w:rFonts w:asciiTheme="majorHAnsi" w:hAnsiTheme="majorHAnsi" w:cstheme="majorHAnsi"/>
                <w:lang w:val="es-SV"/>
              </w:rPr>
              <w:t xml:space="preserve"> el archivo </w:t>
            </w:r>
            <w:r w:rsidRPr="00162343">
              <w:rPr>
                <w:rFonts w:asciiTheme="majorHAnsi" w:hAnsiTheme="majorHAnsi" w:cstheme="majorHAnsi"/>
                <w:b/>
                <w:bCs/>
                <w:lang w:val="es-SV"/>
              </w:rPr>
              <w:t>autoriza.txt.</w:t>
            </w:r>
            <w:r w:rsidRPr="00162343">
              <w:rPr>
                <w:rFonts w:asciiTheme="majorHAnsi" w:hAnsiTheme="majorHAnsi" w:cstheme="majorHAnsi"/>
                <w:lang w:val="es-SV"/>
              </w:rPr>
              <w:t xml:space="preserve"> Dentro de </w:t>
            </w:r>
            <w:r w:rsidR="005F7936" w:rsidRPr="00162343">
              <w:rPr>
                <w:rFonts w:asciiTheme="majorHAnsi" w:hAnsiTheme="majorHAnsi" w:cstheme="majorHAnsi"/>
                <w:lang w:val="es-SV"/>
              </w:rPr>
              <w:t>éste, escribir</w:t>
            </w:r>
            <w:r w:rsidRPr="00162343">
              <w:rPr>
                <w:rFonts w:asciiTheme="majorHAnsi" w:hAnsiTheme="majorHAnsi" w:cstheme="majorHAnsi"/>
                <w:lang w:val="es-SV"/>
              </w:rPr>
              <w:t xml:space="preserve"> el </w:t>
            </w:r>
            <w:r w:rsidR="00162343" w:rsidRPr="00162343">
              <w:rPr>
                <w:rFonts w:asciiTheme="majorHAnsi" w:hAnsiTheme="majorHAnsi" w:cstheme="majorHAnsi"/>
                <w:lang w:val="es-SV"/>
              </w:rPr>
              <w:t>número</w:t>
            </w:r>
            <w:r w:rsidRPr="00162343">
              <w:rPr>
                <w:rFonts w:asciiTheme="majorHAnsi" w:hAnsiTheme="majorHAnsi" w:cstheme="majorHAnsi"/>
                <w:lang w:val="es-SV"/>
              </w:rPr>
              <w:t xml:space="preserve"> del hdg_id así 2676533_1 o  2676533_6 donde _1(dedo derecho) y _6(dedo izquierdo)</w:t>
            </w:r>
          </w:p>
          <w:p w14:paraId="660B8FC1" w14:textId="77777777" w:rsidR="00F70117" w:rsidRPr="00162343" w:rsidRDefault="00F70117" w:rsidP="00F70117">
            <w:pPr>
              <w:ind w:left="1134" w:right="454"/>
              <w:rPr>
                <w:lang w:val="es-SV"/>
              </w:rPr>
            </w:pPr>
          </w:p>
          <w:p w14:paraId="253C67DB" w14:textId="07BA2490" w:rsidR="00D772E2" w:rsidRPr="00162343" w:rsidRDefault="00F70117" w:rsidP="00F70117">
            <w:pPr>
              <w:ind w:left="1134" w:right="454"/>
              <w:jc w:val="center"/>
              <w:rPr>
                <w:lang w:val="es-SV"/>
              </w:rPr>
            </w:pPr>
            <w:r w:rsidRPr="00162343">
              <w:rPr>
                <w:noProof/>
                <w:lang w:val="es-SV"/>
              </w:rPr>
              <w:drawing>
                <wp:inline distT="0" distB="0" distL="0" distR="0" wp14:anchorId="501E2ED3" wp14:editId="1AA359D6">
                  <wp:extent cx="5371465" cy="409575"/>
                  <wp:effectExtent l="0" t="0" r="63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1465" cy="409575"/>
                          </a:xfrm>
                          <a:prstGeom prst="rect">
                            <a:avLst/>
                          </a:prstGeom>
                          <a:noFill/>
                        </pic:spPr>
                      </pic:pic>
                    </a:graphicData>
                  </a:graphic>
                </wp:inline>
              </w:drawing>
            </w:r>
          </w:p>
          <w:p w14:paraId="6B8F36B3" w14:textId="703264D4" w:rsidR="00D772E2" w:rsidRPr="00162343" w:rsidRDefault="00D772E2" w:rsidP="002D76EA">
            <w:pPr>
              <w:rPr>
                <w:lang w:val="es-SV"/>
              </w:rPr>
            </w:pPr>
          </w:p>
          <w:p w14:paraId="33A391E8" w14:textId="60324412" w:rsidR="00F70117" w:rsidRPr="00F70117" w:rsidRDefault="00F70117" w:rsidP="005F7936">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F70117">
              <w:rPr>
                <w:rFonts w:asciiTheme="majorHAnsi" w:hAnsiTheme="majorHAnsi" w:cstheme="majorHAnsi"/>
                <w:lang w:val="es-SV"/>
              </w:rPr>
              <w:t xml:space="preserve">Luego, hay que correr el programa </w:t>
            </w:r>
            <w:r w:rsidRPr="00F70117">
              <w:rPr>
                <w:rFonts w:asciiTheme="majorHAnsi" w:hAnsiTheme="majorHAnsi" w:cstheme="majorHAnsi"/>
                <w:b/>
                <w:bCs/>
                <w:lang w:val="es-SV"/>
              </w:rPr>
              <w:t>CapturaDermalog.exe</w:t>
            </w:r>
            <w:r w:rsidRPr="00F70117">
              <w:rPr>
                <w:rFonts w:asciiTheme="majorHAnsi" w:hAnsiTheme="majorHAnsi" w:cstheme="majorHAnsi"/>
                <w:lang w:val="es-SV"/>
              </w:rPr>
              <w:t xml:space="preserve"> y capturar el dedo según el número de dedo escrito en el archivo, luego revisar la fecha y la </w:t>
            </w:r>
            <w:r w:rsidR="005F7936" w:rsidRPr="00162343">
              <w:rPr>
                <w:rFonts w:asciiTheme="majorHAnsi" w:hAnsiTheme="majorHAnsi" w:cstheme="majorHAnsi"/>
                <w:lang w:val="es-SV"/>
              </w:rPr>
              <w:t>hora del</w:t>
            </w:r>
            <w:r w:rsidRPr="00F70117">
              <w:rPr>
                <w:rFonts w:asciiTheme="majorHAnsi" w:hAnsiTheme="majorHAnsi" w:cstheme="majorHAnsi"/>
                <w:lang w:val="es-SV"/>
              </w:rPr>
              <w:t xml:space="preserve"> archivo logder.txt ahí está el score del webservice. </w:t>
            </w:r>
          </w:p>
          <w:p w14:paraId="5852FB8C" w14:textId="0288FE4F" w:rsidR="00D772E2" w:rsidRPr="00162343" w:rsidRDefault="00D772E2" w:rsidP="002D76EA">
            <w:pPr>
              <w:rPr>
                <w:lang w:val="es-SV"/>
              </w:rPr>
            </w:pPr>
          </w:p>
          <w:p w14:paraId="5C90C502" w14:textId="559D526B" w:rsidR="00D772E2" w:rsidRPr="00162343" w:rsidRDefault="00F70117" w:rsidP="00F70117">
            <w:pPr>
              <w:jc w:val="center"/>
              <w:rPr>
                <w:lang w:val="es-SV"/>
              </w:rPr>
            </w:pPr>
            <w:r w:rsidRPr="00162343">
              <w:rPr>
                <w:noProof/>
                <w:lang w:val="es-SV"/>
              </w:rPr>
              <w:drawing>
                <wp:inline distT="0" distB="0" distL="0" distR="0" wp14:anchorId="252809D8" wp14:editId="4C9A46DC">
                  <wp:extent cx="5371465" cy="428625"/>
                  <wp:effectExtent l="0" t="0" r="63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1465" cy="428625"/>
                          </a:xfrm>
                          <a:prstGeom prst="rect">
                            <a:avLst/>
                          </a:prstGeom>
                          <a:noFill/>
                        </pic:spPr>
                      </pic:pic>
                    </a:graphicData>
                  </a:graphic>
                </wp:inline>
              </w:drawing>
            </w:r>
          </w:p>
          <w:p w14:paraId="70D0AE7F" w14:textId="10C33E91" w:rsidR="00D772E2" w:rsidRPr="00162343" w:rsidRDefault="00D772E2" w:rsidP="002D76EA">
            <w:pPr>
              <w:rPr>
                <w:lang w:val="es-SV"/>
              </w:rPr>
            </w:pPr>
          </w:p>
          <w:p w14:paraId="5EAE4CC7" w14:textId="77777777" w:rsidR="00F70117" w:rsidRPr="00F70117" w:rsidRDefault="00F70117" w:rsidP="005F7936">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F70117">
              <w:rPr>
                <w:rFonts w:asciiTheme="majorHAnsi" w:hAnsiTheme="majorHAnsi" w:cstheme="majorHAnsi"/>
                <w:b/>
                <w:bCs/>
                <w:lang w:val="es-SV"/>
              </w:rPr>
              <w:t>NOTA IMPORTANTE:</w:t>
            </w:r>
            <w:r w:rsidRPr="00F70117">
              <w:rPr>
                <w:rFonts w:asciiTheme="majorHAnsi" w:hAnsiTheme="majorHAnsi" w:cstheme="majorHAnsi"/>
                <w:lang w:val="es-SV"/>
              </w:rPr>
              <w:t xml:space="preserve"> El score deberá ser mayor que 30 si se trata de la misma persona.</w:t>
            </w:r>
          </w:p>
          <w:p w14:paraId="2D44010A" w14:textId="24E8B799" w:rsidR="00D772E2" w:rsidRPr="00162343" w:rsidRDefault="00D772E2" w:rsidP="002D76EA">
            <w:pPr>
              <w:rPr>
                <w:lang w:val="es-SV"/>
              </w:rPr>
            </w:pPr>
          </w:p>
          <w:p w14:paraId="766218E0" w14:textId="77777777" w:rsidR="00F70117" w:rsidRPr="00162343" w:rsidRDefault="00F70117" w:rsidP="002D76EA">
            <w:pPr>
              <w:rPr>
                <w:lang w:val="es-SV"/>
              </w:rPr>
            </w:pPr>
          </w:p>
          <w:p w14:paraId="1BEBF691" w14:textId="30216BF5" w:rsidR="00F70117" w:rsidRPr="00162343" w:rsidRDefault="00F70117" w:rsidP="007457F3">
            <w:pPr>
              <w:pStyle w:val="Ttulo2"/>
              <w:numPr>
                <w:ilvl w:val="0"/>
                <w:numId w:val="22"/>
              </w:numPr>
              <w:jc w:val="both"/>
              <w:rPr>
                <w:rFonts w:cstheme="majorHAnsi"/>
                <w:b/>
                <w:bCs/>
                <w:color w:val="000000" w:themeColor="text1"/>
                <w:lang w:val="es-SV" w:eastAsia="es-SV"/>
              </w:rPr>
            </w:pPr>
            <w:bookmarkStart w:id="5" w:name="_Toc112854030"/>
            <w:r w:rsidRPr="00F70117">
              <w:rPr>
                <w:rFonts w:cstheme="majorHAnsi"/>
                <w:b/>
                <w:bCs/>
                <w:color w:val="000000" w:themeColor="text1"/>
                <w:lang w:val="es-SV" w:eastAsia="es-SV"/>
              </w:rPr>
              <w:t>MONITOREO DE SERVICIOS DE DERMALOG</w:t>
            </w:r>
            <w:bookmarkEnd w:id="5"/>
          </w:p>
          <w:p w14:paraId="0D376D26" w14:textId="77777777" w:rsidR="005F7936" w:rsidRPr="00F70117" w:rsidRDefault="005F7936" w:rsidP="005F7936">
            <w:pPr>
              <w:rPr>
                <w:lang w:val="es-SV" w:eastAsia="es-SV"/>
              </w:rPr>
            </w:pPr>
          </w:p>
          <w:p w14:paraId="2449F5E7" w14:textId="77777777" w:rsidR="005F7936" w:rsidRPr="00162343" w:rsidRDefault="005F7936" w:rsidP="005F7936">
            <w:pPr>
              <w:pStyle w:val="Prrafodelista"/>
              <w:numPr>
                <w:ilvl w:val="0"/>
                <w:numId w:val="37"/>
              </w:numPr>
              <w:tabs>
                <w:tab w:val="left" w:pos="1298"/>
                <w:tab w:val="right" w:pos="10512"/>
              </w:tabs>
              <w:spacing w:before="60" w:after="60" w:line="276" w:lineRule="auto"/>
              <w:ind w:right="454"/>
              <w:jc w:val="both"/>
              <w:rPr>
                <w:rFonts w:asciiTheme="majorHAnsi" w:hAnsiTheme="majorHAnsi" w:cstheme="majorHAnsi"/>
                <w:vanish/>
                <w:lang w:val="es-SV"/>
              </w:rPr>
            </w:pPr>
          </w:p>
          <w:p w14:paraId="465EE178" w14:textId="18D45191" w:rsidR="00F70117" w:rsidRPr="00F70117" w:rsidRDefault="00F70117" w:rsidP="005F7936">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b/>
                <w:bCs/>
                <w:lang w:val="es-SV"/>
              </w:rPr>
            </w:pPr>
            <w:r w:rsidRPr="00F70117">
              <w:rPr>
                <w:rFonts w:asciiTheme="majorHAnsi" w:hAnsiTheme="majorHAnsi" w:cstheme="majorHAnsi"/>
                <w:lang w:val="es-SV"/>
              </w:rPr>
              <w:t>Para acceder al servidor de Dermalog utilizaremos la herramienta</w:t>
            </w:r>
            <w:r w:rsidRPr="00F70117">
              <w:rPr>
                <w:rFonts w:asciiTheme="majorHAnsi" w:hAnsiTheme="majorHAnsi" w:cstheme="majorHAnsi"/>
                <w:b/>
                <w:bCs/>
                <w:lang w:val="es-SV"/>
              </w:rPr>
              <w:t xml:space="preserve"> PuTTY </w:t>
            </w:r>
            <w:r w:rsidR="005F7936" w:rsidRPr="00162343">
              <w:rPr>
                <w:rFonts w:asciiTheme="majorHAnsi" w:hAnsiTheme="majorHAnsi" w:cstheme="majorHAnsi"/>
                <w:b/>
                <w:bCs/>
                <w:lang w:val="es-SV"/>
              </w:rPr>
              <w:t xml:space="preserve"> </w:t>
            </w:r>
            <w:r w:rsidRPr="00F70117">
              <w:rPr>
                <w:rFonts w:asciiTheme="majorHAnsi" w:hAnsiTheme="majorHAnsi" w:cstheme="majorHAnsi"/>
                <w:lang w:val="es-SV"/>
              </w:rPr>
              <w:t xml:space="preserve">con la que nos conectaremos, </w:t>
            </w:r>
            <w:smartTag w:uri="urn:schemas-microsoft-com:office:smarttags" w:element="PersonName">
              <w:smartTagPr>
                <w:attr w:name="ProductID" w:val="la IP"/>
              </w:smartTagPr>
              <w:r w:rsidRPr="00F70117">
                <w:rPr>
                  <w:rFonts w:asciiTheme="majorHAnsi" w:hAnsiTheme="majorHAnsi" w:cstheme="majorHAnsi"/>
                  <w:lang w:val="es-SV"/>
                </w:rPr>
                <w:t>la IP</w:t>
              </w:r>
            </w:smartTag>
            <w:r w:rsidRPr="00F70117">
              <w:rPr>
                <w:rFonts w:asciiTheme="majorHAnsi" w:hAnsiTheme="majorHAnsi" w:cstheme="majorHAnsi"/>
                <w:lang w:val="es-SV"/>
              </w:rPr>
              <w:t xml:space="preserve"> de este es</w:t>
            </w:r>
            <w:r w:rsidRPr="00F70117">
              <w:rPr>
                <w:rFonts w:asciiTheme="majorHAnsi" w:hAnsiTheme="majorHAnsi" w:cstheme="majorHAnsi"/>
                <w:b/>
                <w:bCs/>
                <w:lang w:val="es-SV"/>
              </w:rPr>
              <w:t xml:space="preserve">  192.168.10.15</w:t>
            </w:r>
          </w:p>
          <w:p w14:paraId="207B0702" w14:textId="2AC89505" w:rsidR="00D772E2" w:rsidRPr="00162343" w:rsidRDefault="00D772E2" w:rsidP="002D76EA">
            <w:pPr>
              <w:rPr>
                <w:lang w:val="es-SV"/>
              </w:rPr>
            </w:pPr>
          </w:p>
          <w:p w14:paraId="6C09AA9E" w14:textId="089949D3" w:rsidR="00D772E2" w:rsidRPr="00162343" w:rsidRDefault="00F70117" w:rsidP="00F70117">
            <w:pPr>
              <w:jc w:val="center"/>
              <w:rPr>
                <w:lang w:val="es-SV"/>
              </w:rPr>
            </w:pPr>
            <w:r w:rsidRPr="00162343">
              <w:rPr>
                <w:noProof/>
                <w:lang w:val="es-SV"/>
              </w:rPr>
              <w:drawing>
                <wp:inline distT="0" distB="0" distL="0" distR="0" wp14:anchorId="55150E9F" wp14:editId="4A430811">
                  <wp:extent cx="3561715" cy="341884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1715" cy="3418840"/>
                          </a:xfrm>
                          <a:prstGeom prst="rect">
                            <a:avLst/>
                          </a:prstGeom>
                          <a:noFill/>
                        </pic:spPr>
                      </pic:pic>
                    </a:graphicData>
                  </a:graphic>
                </wp:inline>
              </w:drawing>
            </w:r>
          </w:p>
          <w:p w14:paraId="34C19E2E" w14:textId="02DE157E" w:rsidR="00D772E2" w:rsidRPr="00162343" w:rsidRDefault="00D772E2" w:rsidP="002D76EA">
            <w:pPr>
              <w:rPr>
                <w:lang w:val="es-SV"/>
              </w:rPr>
            </w:pPr>
          </w:p>
          <w:p w14:paraId="0B36C5B6" w14:textId="77777777" w:rsidR="00F70117" w:rsidRPr="00F70117" w:rsidRDefault="00F70117" w:rsidP="005F7936">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F70117">
              <w:rPr>
                <w:rFonts w:asciiTheme="majorHAnsi" w:hAnsiTheme="majorHAnsi" w:cstheme="majorHAnsi"/>
                <w:lang w:val="es-SV"/>
              </w:rPr>
              <w:t>Al dar clic en Open nos saltara la siguiente ventana hay que aceptar así:</w:t>
            </w:r>
          </w:p>
          <w:p w14:paraId="1CEB40E4" w14:textId="08253490" w:rsidR="00D772E2" w:rsidRPr="00162343" w:rsidRDefault="00D772E2" w:rsidP="002D76EA">
            <w:pPr>
              <w:rPr>
                <w:lang w:val="es-SV"/>
              </w:rPr>
            </w:pPr>
          </w:p>
          <w:p w14:paraId="165E389B" w14:textId="61BBBD1B" w:rsidR="00D772E2" w:rsidRPr="00162343" w:rsidRDefault="00F70117" w:rsidP="00F70117">
            <w:pPr>
              <w:jc w:val="center"/>
              <w:rPr>
                <w:lang w:val="es-SV"/>
              </w:rPr>
            </w:pPr>
            <w:r w:rsidRPr="00162343">
              <w:rPr>
                <w:noProof/>
                <w:lang w:val="es-SV"/>
              </w:rPr>
              <w:drawing>
                <wp:inline distT="0" distB="0" distL="0" distR="0" wp14:anchorId="0148A0EA" wp14:editId="4DAC300A">
                  <wp:extent cx="2980690" cy="21431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0690" cy="2143125"/>
                          </a:xfrm>
                          <a:prstGeom prst="rect">
                            <a:avLst/>
                          </a:prstGeom>
                          <a:noFill/>
                        </pic:spPr>
                      </pic:pic>
                    </a:graphicData>
                  </a:graphic>
                </wp:inline>
              </w:drawing>
            </w:r>
          </w:p>
          <w:p w14:paraId="32D7CBC8" w14:textId="1BB17939" w:rsidR="00D772E2" w:rsidRPr="00162343" w:rsidRDefault="00D772E2" w:rsidP="002D76EA">
            <w:pPr>
              <w:rPr>
                <w:lang w:val="es-SV"/>
              </w:rPr>
            </w:pPr>
          </w:p>
          <w:p w14:paraId="689D4374" w14:textId="0D36318F" w:rsidR="007457F3" w:rsidRPr="00162343" w:rsidRDefault="007457F3" w:rsidP="005F7936">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b/>
                <w:bCs/>
                <w:lang w:val="es-SV"/>
              </w:rPr>
            </w:pPr>
            <w:r w:rsidRPr="007457F3">
              <w:rPr>
                <w:rFonts w:asciiTheme="majorHAnsi" w:hAnsiTheme="majorHAnsi" w:cstheme="majorHAnsi"/>
                <w:lang w:val="es-SV"/>
              </w:rPr>
              <w:lastRenderedPageBreak/>
              <w:t xml:space="preserve">Entraremos a una Terminal, donde deberemos conectarnos con el usuario </w:t>
            </w:r>
            <w:r w:rsidRPr="007457F3">
              <w:rPr>
                <w:rFonts w:asciiTheme="majorHAnsi" w:hAnsiTheme="majorHAnsi" w:cstheme="majorHAnsi"/>
                <w:b/>
                <w:bCs/>
                <w:lang w:val="es-SV"/>
              </w:rPr>
              <w:t>dermalog</w:t>
            </w:r>
            <w:r w:rsidRPr="007457F3">
              <w:rPr>
                <w:rFonts w:asciiTheme="majorHAnsi" w:hAnsiTheme="majorHAnsi" w:cstheme="majorHAnsi"/>
                <w:b/>
                <w:bCs/>
                <w:vertAlign w:val="superscript"/>
                <w:lang w:val="es-SV"/>
              </w:rPr>
              <w:footnoteReference w:id="3"/>
            </w:r>
            <w:r w:rsidR="005F7936" w:rsidRPr="00162343">
              <w:rPr>
                <w:rFonts w:asciiTheme="majorHAnsi" w:hAnsiTheme="majorHAnsi" w:cstheme="majorHAnsi"/>
                <w:b/>
                <w:bCs/>
                <w:lang w:val="es-SV"/>
              </w:rPr>
              <w:t>.</w:t>
            </w:r>
          </w:p>
          <w:p w14:paraId="7317EDF9" w14:textId="77777777" w:rsidR="005F7936" w:rsidRPr="00162343" w:rsidRDefault="005F7936" w:rsidP="005F7936">
            <w:pPr>
              <w:pStyle w:val="Ed-TableTextBullet"/>
              <w:tabs>
                <w:tab w:val="left" w:pos="1298"/>
                <w:tab w:val="right" w:pos="10512"/>
              </w:tabs>
              <w:spacing w:line="276" w:lineRule="auto"/>
              <w:ind w:left="1282" w:right="454"/>
              <w:jc w:val="both"/>
              <w:rPr>
                <w:rFonts w:asciiTheme="majorHAnsi" w:hAnsiTheme="majorHAnsi" w:cstheme="majorHAnsi"/>
                <w:b/>
                <w:bCs/>
                <w:lang w:val="es-SV"/>
              </w:rPr>
            </w:pPr>
          </w:p>
          <w:p w14:paraId="5B253665" w14:textId="77777777" w:rsidR="007457F3" w:rsidRPr="007457F3" w:rsidRDefault="007457F3" w:rsidP="007457F3">
            <w:pPr>
              <w:ind w:left="1134" w:right="454"/>
              <w:rPr>
                <w:lang w:val="es-SV"/>
              </w:rPr>
            </w:pPr>
          </w:p>
          <w:p w14:paraId="028430B7" w14:textId="6583AF2D" w:rsidR="00D772E2" w:rsidRPr="00162343" w:rsidRDefault="007457F3" w:rsidP="007457F3">
            <w:pPr>
              <w:jc w:val="center"/>
              <w:rPr>
                <w:lang w:val="es-SV"/>
              </w:rPr>
            </w:pPr>
            <w:r w:rsidRPr="00162343">
              <w:rPr>
                <w:noProof/>
                <w:lang w:val="es-SV"/>
              </w:rPr>
              <w:drawing>
                <wp:inline distT="0" distB="0" distL="0" distR="0" wp14:anchorId="2383A8F8" wp14:editId="7F8D29A6">
                  <wp:extent cx="4828540" cy="10477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8540" cy="1047750"/>
                          </a:xfrm>
                          <a:prstGeom prst="rect">
                            <a:avLst/>
                          </a:prstGeom>
                          <a:noFill/>
                        </pic:spPr>
                      </pic:pic>
                    </a:graphicData>
                  </a:graphic>
                </wp:inline>
              </w:drawing>
            </w:r>
          </w:p>
          <w:p w14:paraId="4D67C963" w14:textId="21A5B3D5" w:rsidR="00D772E2" w:rsidRPr="00162343" w:rsidRDefault="00D772E2" w:rsidP="002D76EA">
            <w:pPr>
              <w:rPr>
                <w:lang w:val="es-SV"/>
              </w:rPr>
            </w:pPr>
          </w:p>
          <w:p w14:paraId="5CF386E5" w14:textId="20A62379" w:rsidR="007457F3" w:rsidRPr="00162343" w:rsidRDefault="007457F3" w:rsidP="00B949DF">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7457F3">
              <w:rPr>
                <w:rFonts w:asciiTheme="majorHAnsi" w:hAnsiTheme="majorHAnsi" w:cstheme="majorHAnsi"/>
                <w:lang w:val="es-SV"/>
              </w:rPr>
              <w:t xml:space="preserve">Luego solo digitamos los siguientes comandos: </w:t>
            </w:r>
          </w:p>
          <w:p w14:paraId="20ABA1B7" w14:textId="77777777" w:rsidR="00B949DF" w:rsidRPr="007457F3" w:rsidRDefault="00B949DF" w:rsidP="00B949DF">
            <w:pPr>
              <w:pStyle w:val="Ed-TableTextBullet"/>
              <w:tabs>
                <w:tab w:val="left" w:pos="1298"/>
                <w:tab w:val="right" w:pos="10512"/>
              </w:tabs>
              <w:spacing w:line="276" w:lineRule="auto"/>
              <w:ind w:left="1282" w:right="454"/>
              <w:jc w:val="both"/>
              <w:rPr>
                <w:rFonts w:asciiTheme="majorHAnsi" w:hAnsiTheme="majorHAnsi" w:cstheme="majorHAnsi"/>
                <w:lang w:val="es-SV"/>
              </w:rPr>
            </w:pPr>
          </w:p>
          <w:p w14:paraId="1040FFB2" w14:textId="120CEFCE" w:rsidR="007457F3" w:rsidRPr="00162343" w:rsidRDefault="007457F3" w:rsidP="00B949DF">
            <w:pPr>
              <w:pStyle w:val="Prrafodelista"/>
              <w:numPr>
                <w:ilvl w:val="0"/>
                <w:numId w:val="43"/>
              </w:numPr>
              <w:ind w:right="454"/>
              <w:rPr>
                <w:rFonts w:asciiTheme="majorHAnsi" w:hAnsiTheme="majorHAnsi" w:cstheme="majorHAnsi"/>
                <w:b/>
                <w:i/>
                <w:lang w:val="es-SV"/>
              </w:rPr>
            </w:pPr>
            <w:r w:rsidRPr="00162343">
              <w:rPr>
                <w:rFonts w:asciiTheme="majorHAnsi" w:hAnsiTheme="majorHAnsi" w:cstheme="majorHAnsi"/>
                <w:b/>
                <w:i/>
                <w:lang w:val="es-SV"/>
              </w:rPr>
              <w:t>cd log/</w:t>
            </w:r>
          </w:p>
          <w:p w14:paraId="15587CD8" w14:textId="77777777" w:rsidR="00B949DF" w:rsidRPr="00162343" w:rsidRDefault="00B949DF" w:rsidP="00B949DF">
            <w:pPr>
              <w:pStyle w:val="Prrafodelista"/>
              <w:ind w:left="1854" w:right="454"/>
              <w:rPr>
                <w:rFonts w:asciiTheme="majorHAnsi" w:hAnsiTheme="majorHAnsi" w:cstheme="majorHAnsi"/>
                <w:b/>
                <w:i/>
                <w:lang w:val="es-SV"/>
              </w:rPr>
            </w:pPr>
          </w:p>
          <w:p w14:paraId="289E0936" w14:textId="77777777" w:rsidR="007457F3" w:rsidRPr="007457F3" w:rsidRDefault="007457F3" w:rsidP="00B949DF">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7457F3">
              <w:rPr>
                <w:rFonts w:asciiTheme="majorHAnsi" w:hAnsiTheme="majorHAnsi" w:cstheme="majorHAnsi"/>
                <w:lang w:val="es-SV"/>
              </w:rPr>
              <w:t>En dicho directorio se encuentran los archivos log de dermalog, para ver el que nos interesa solo es necesario digitar el comando:</w:t>
            </w:r>
          </w:p>
          <w:p w14:paraId="50796815" w14:textId="77777777" w:rsidR="007457F3" w:rsidRPr="00162343" w:rsidRDefault="007457F3" w:rsidP="00B949DF">
            <w:pPr>
              <w:pStyle w:val="Prrafodelista"/>
              <w:numPr>
                <w:ilvl w:val="0"/>
                <w:numId w:val="43"/>
              </w:numPr>
              <w:ind w:right="454"/>
              <w:rPr>
                <w:rFonts w:asciiTheme="majorHAnsi" w:hAnsiTheme="majorHAnsi" w:cstheme="majorHAnsi"/>
                <w:b/>
                <w:i/>
                <w:lang w:val="es-SV"/>
              </w:rPr>
            </w:pPr>
            <w:r w:rsidRPr="00162343">
              <w:rPr>
                <w:rFonts w:asciiTheme="majorHAnsi" w:hAnsiTheme="majorHAnsi" w:cstheme="majorHAnsi"/>
                <w:b/>
                <w:i/>
                <w:lang w:val="es-SV"/>
              </w:rPr>
              <w:t xml:space="preserve">less DAFISMatchingSvc.log </w:t>
            </w:r>
          </w:p>
          <w:p w14:paraId="6CF0B630" w14:textId="698A3809" w:rsidR="00D772E2" w:rsidRPr="00162343" w:rsidRDefault="00D772E2" w:rsidP="002D76EA">
            <w:pPr>
              <w:rPr>
                <w:lang w:val="es-SV"/>
              </w:rPr>
            </w:pPr>
          </w:p>
          <w:p w14:paraId="7694A0FC" w14:textId="0857685F" w:rsidR="00D772E2" w:rsidRPr="00162343" w:rsidRDefault="007457F3" w:rsidP="007457F3">
            <w:pPr>
              <w:jc w:val="center"/>
              <w:rPr>
                <w:lang w:val="es-SV"/>
              </w:rPr>
            </w:pPr>
            <w:r w:rsidRPr="00162343">
              <w:rPr>
                <w:noProof/>
                <w:lang w:val="es-SV"/>
              </w:rPr>
              <w:drawing>
                <wp:inline distT="0" distB="0" distL="0" distR="0" wp14:anchorId="756FEC7F" wp14:editId="655E2033">
                  <wp:extent cx="4638040" cy="14382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8040" cy="1438275"/>
                          </a:xfrm>
                          <a:prstGeom prst="rect">
                            <a:avLst/>
                          </a:prstGeom>
                          <a:noFill/>
                        </pic:spPr>
                      </pic:pic>
                    </a:graphicData>
                  </a:graphic>
                </wp:inline>
              </w:drawing>
            </w:r>
          </w:p>
          <w:p w14:paraId="1C4BC04F" w14:textId="77777777" w:rsidR="007176A5" w:rsidRPr="00162343" w:rsidRDefault="007176A5" w:rsidP="007457F3">
            <w:pPr>
              <w:jc w:val="center"/>
              <w:rPr>
                <w:lang w:val="es-SV"/>
              </w:rPr>
            </w:pPr>
          </w:p>
          <w:p w14:paraId="6E4FD4D2" w14:textId="02D27AD2" w:rsidR="007457F3" w:rsidRPr="007457F3" w:rsidRDefault="007457F3" w:rsidP="00B949DF">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7457F3">
              <w:rPr>
                <w:rFonts w:asciiTheme="majorHAnsi" w:hAnsiTheme="majorHAnsi" w:cstheme="majorHAnsi"/>
                <w:lang w:val="es-SV"/>
              </w:rPr>
              <w:t xml:space="preserve">Luego veremos el principio del archivo en la pantalla, para poder visualizar las últimas líneas del mismo deberemos enviar la siguiente combinación de teclas </w:t>
            </w:r>
            <w:r w:rsidRPr="007457F3">
              <w:rPr>
                <w:rFonts w:asciiTheme="majorHAnsi" w:hAnsiTheme="majorHAnsi" w:cstheme="majorHAnsi"/>
                <w:b/>
                <w:bCs/>
                <w:lang w:val="es-SV"/>
              </w:rPr>
              <w:t>‘Shift+g’</w:t>
            </w:r>
            <w:r w:rsidRPr="007457F3">
              <w:rPr>
                <w:rFonts w:asciiTheme="majorHAnsi" w:hAnsiTheme="majorHAnsi" w:cstheme="majorHAnsi"/>
                <w:lang w:val="es-SV"/>
              </w:rPr>
              <w:t xml:space="preserve">, así visualizaremos las últimas líneas como se muestra en el ejemplo. Aquí se puede ver la fecha y hora de la </w:t>
            </w:r>
            <w:r w:rsidR="00B949DF" w:rsidRPr="00162343">
              <w:rPr>
                <w:rFonts w:asciiTheme="majorHAnsi" w:hAnsiTheme="majorHAnsi" w:cstheme="majorHAnsi"/>
                <w:lang w:val="es-SV"/>
              </w:rPr>
              <w:t>última</w:t>
            </w:r>
            <w:r w:rsidRPr="007457F3">
              <w:rPr>
                <w:rFonts w:asciiTheme="majorHAnsi" w:hAnsiTheme="majorHAnsi" w:cstheme="majorHAnsi"/>
                <w:lang w:val="es-SV"/>
              </w:rPr>
              <w:t xml:space="preserve"> transacción del servidor, o si se está subiendo el servicio en caso de que se </w:t>
            </w:r>
            <w:r w:rsidR="00B949DF" w:rsidRPr="00162343">
              <w:rPr>
                <w:rFonts w:asciiTheme="majorHAnsi" w:hAnsiTheme="majorHAnsi" w:cstheme="majorHAnsi"/>
                <w:lang w:val="es-SV"/>
              </w:rPr>
              <w:t>esté</w:t>
            </w:r>
            <w:r w:rsidRPr="007457F3">
              <w:rPr>
                <w:rFonts w:asciiTheme="majorHAnsi" w:hAnsiTheme="majorHAnsi" w:cstheme="majorHAnsi"/>
                <w:lang w:val="es-SV"/>
              </w:rPr>
              <w:t xml:space="preserve"> reiniciando.</w:t>
            </w:r>
          </w:p>
          <w:p w14:paraId="395E3A15" w14:textId="6EE70E18" w:rsidR="00D772E2" w:rsidRPr="00162343" w:rsidRDefault="00D772E2" w:rsidP="002D76EA">
            <w:pPr>
              <w:rPr>
                <w:lang w:val="es-SV"/>
              </w:rPr>
            </w:pPr>
          </w:p>
          <w:p w14:paraId="3114A016" w14:textId="5FBE8A0D" w:rsidR="00D772E2" w:rsidRPr="00162343" w:rsidRDefault="00D772E2" w:rsidP="002D76EA">
            <w:pPr>
              <w:rPr>
                <w:lang w:val="es-SV"/>
              </w:rPr>
            </w:pPr>
          </w:p>
          <w:p w14:paraId="2BC304AB" w14:textId="7396ECD5" w:rsidR="00B949DF" w:rsidRPr="00162343" w:rsidRDefault="00B949DF" w:rsidP="002D76EA">
            <w:pPr>
              <w:rPr>
                <w:lang w:val="es-SV"/>
              </w:rPr>
            </w:pPr>
          </w:p>
          <w:p w14:paraId="0008A9FC" w14:textId="77777777" w:rsidR="00B949DF" w:rsidRPr="00162343" w:rsidRDefault="00B949DF" w:rsidP="002D76EA">
            <w:pPr>
              <w:rPr>
                <w:lang w:val="es-SV"/>
              </w:rPr>
            </w:pPr>
          </w:p>
          <w:p w14:paraId="77D719B0" w14:textId="120167F5" w:rsidR="00D772E2" w:rsidRPr="00162343" w:rsidRDefault="00D772E2" w:rsidP="002D76EA">
            <w:pPr>
              <w:rPr>
                <w:lang w:val="es-SV"/>
              </w:rPr>
            </w:pPr>
          </w:p>
          <w:p w14:paraId="5AFDCE96" w14:textId="55EB2D41" w:rsidR="00D772E2" w:rsidRPr="00162343" w:rsidRDefault="00D772E2" w:rsidP="002D76EA">
            <w:pPr>
              <w:rPr>
                <w:lang w:val="es-SV"/>
              </w:rPr>
            </w:pPr>
          </w:p>
          <w:p w14:paraId="3A33EB82" w14:textId="74DEAC58" w:rsidR="00D772E2" w:rsidRPr="00162343" w:rsidRDefault="00D772E2" w:rsidP="002D76EA">
            <w:pPr>
              <w:rPr>
                <w:lang w:val="es-SV"/>
              </w:rPr>
            </w:pPr>
          </w:p>
          <w:p w14:paraId="1D86AF2C" w14:textId="3AA84CED" w:rsidR="00D772E2" w:rsidRPr="00162343" w:rsidRDefault="007457F3" w:rsidP="007457F3">
            <w:pPr>
              <w:jc w:val="center"/>
              <w:rPr>
                <w:lang w:val="es-SV"/>
              </w:rPr>
            </w:pPr>
            <w:r w:rsidRPr="00162343">
              <w:rPr>
                <w:noProof/>
                <w:lang w:val="es-SV"/>
              </w:rPr>
              <w:drawing>
                <wp:inline distT="0" distB="0" distL="0" distR="0" wp14:anchorId="2B5FDCE9" wp14:editId="1E122F2B">
                  <wp:extent cx="5409565" cy="3409315"/>
                  <wp:effectExtent l="0" t="0" r="635"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9565" cy="3409315"/>
                          </a:xfrm>
                          <a:prstGeom prst="rect">
                            <a:avLst/>
                          </a:prstGeom>
                          <a:noFill/>
                        </pic:spPr>
                      </pic:pic>
                    </a:graphicData>
                  </a:graphic>
                </wp:inline>
              </w:drawing>
            </w:r>
          </w:p>
          <w:p w14:paraId="7D85A2EA" w14:textId="0AC7EA77" w:rsidR="00D772E2" w:rsidRPr="00162343" w:rsidRDefault="00D772E2" w:rsidP="002D76EA">
            <w:pPr>
              <w:rPr>
                <w:lang w:val="es-SV"/>
              </w:rPr>
            </w:pPr>
          </w:p>
          <w:p w14:paraId="729656C3" w14:textId="77777777" w:rsidR="007457F3" w:rsidRPr="007457F3" w:rsidRDefault="007457F3" w:rsidP="00B949DF">
            <w:pPr>
              <w:pStyle w:val="Ed-TableTextBullet"/>
              <w:numPr>
                <w:ilvl w:val="1"/>
                <w:numId w:val="37"/>
              </w:numPr>
              <w:tabs>
                <w:tab w:val="left" w:pos="1298"/>
                <w:tab w:val="right" w:pos="10512"/>
              </w:tabs>
              <w:spacing w:line="276" w:lineRule="auto"/>
              <w:ind w:left="1282" w:right="454" w:hanging="641"/>
              <w:jc w:val="both"/>
              <w:rPr>
                <w:rFonts w:asciiTheme="majorHAnsi" w:hAnsiTheme="majorHAnsi" w:cstheme="majorHAnsi"/>
                <w:lang w:val="es-SV"/>
              </w:rPr>
            </w:pPr>
            <w:r w:rsidRPr="007457F3">
              <w:rPr>
                <w:rFonts w:asciiTheme="majorHAnsi" w:hAnsiTheme="majorHAnsi" w:cstheme="majorHAnsi"/>
                <w:lang w:val="es-SV"/>
              </w:rPr>
              <w:t>Cuando hayamos visualizado la información que nos interesa y queramos salir apretamos la tecla</w:t>
            </w:r>
            <w:r w:rsidRPr="007457F3">
              <w:rPr>
                <w:rFonts w:asciiTheme="majorHAnsi" w:hAnsiTheme="majorHAnsi" w:cstheme="majorHAnsi"/>
                <w:b/>
                <w:bCs/>
                <w:lang w:val="es-SV"/>
              </w:rPr>
              <w:t xml:space="preserve"> ‘q’</w:t>
            </w:r>
            <w:r w:rsidRPr="007457F3">
              <w:rPr>
                <w:rFonts w:asciiTheme="majorHAnsi" w:hAnsiTheme="majorHAnsi" w:cstheme="majorHAnsi"/>
                <w:lang w:val="es-SV"/>
              </w:rPr>
              <w:t xml:space="preserve"> o </w:t>
            </w:r>
            <w:r w:rsidRPr="007457F3">
              <w:rPr>
                <w:rFonts w:asciiTheme="majorHAnsi" w:hAnsiTheme="majorHAnsi" w:cstheme="majorHAnsi"/>
                <w:b/>
                <w:bCs/>
                <w:lang w:val="es-SV"/>
              </w:rPr>
              <w:t>‘Q’</w:t>
            </w:r>
            <w:r w:rsidRPr="007457F3">
              <w:rPr>
                <w:rFonts w:asciiTheme="majorHAnsi" w:hAnsiTheme="majorHAnsi" w:cstheme="majorHAnsi"/>
                <w:lang w:val="es-SV"/>
              </w:rPr>
              <w:t>.</w:t>
            </w:r>
          </w:p>
          <w:p w14:paraId="327A89A9" w14:textId="21FFD53D" w:rsidR="00D772E2" w:rsidRPr="00162343" w:rsidRDefault="00D772E2" w:rsidP="002D76EA">
            <w:pPr>
              <w:rPr>
                <w:lang w:val="es-SV"/>
              </w:rPr>
            </w:pPr>
          </w:p>
          <w:p w14:paraId="6EA44B84" w14:textId="2FF1F64C" w:rsidR="00D772E2" w:rsidRPr="00162343" w:rsidRDefault="00D772E2" w:rsidP="002D76EA">
            <w:pPr>
              <w:rPr>
                <w:lang w:val="es-SV"/>
              </w:rPr>
            </w:pPr>
          </w:p>
          <w:p w14:paraId="30BE1E14" w14:textId="0894B54B" w:rsidR="006D3889" w:rsidRPr="00162343" w:rsidRDefault="006D3889" w:rsidP="006D3889">
            <w:pPr>
              <w:pStyle w:val="Ed-TableTextBullet"/>
              <w:tabs>
                <w:tab w:val="right" w:pos="9716"/>
              </w:tabs>
              <w:spacing w:before="0" w:line="276" w:lineRule="auto"/>
              <w:ind w:right="340"/>
              <w:jc w:val="both"/>
              <w:rPr>
                <w:rFonts w:asciiTheme="majorHAnsi" w:hAnsiTheme="majorHAnsi"/>
                <w:color w:val="000000" w:themeColor="text1"/>
                <w:lang w:val="es-SV" w:eastAsia="es-SV"/>
              </w:rPr>
            </w:pPr>
          </w:p>
          <w:p w14:paraId="5765E3DC" w14:textId="43C1E0D2" w:rsidR="00A9404A" w:rsidRPr="00162343" w:rsidRDefault="00A9404A" w:rsidP="00AD6617">
            <w:pPr>
              <w:rPr>
                <w:rFonts w:cs="Arial"/>
                <w:b/>
                <w:color w:val="1F3864" w:themeColor="accent5" w:themeShade="80"/>
                <w:lang w:val="es-SV"/>
              </w:rPr>
            </w:pPr>
          </w:p>
          <w:p w14:paraId="6B09BFBD" w14:textId="6D740774" w:rsidR="00A9404A" w:rsidRPr="00162343" w:rsidRDefault="003C3150" w:rsidP="00AD6617">
            <w:pPr>
              <w:rPr>
                <w:rFonts w:cs="Arial"/>
                <w:b/>
                <w:color w:val="1F3864" w:themeColor="accent5" w:themeShade="80"/>
                <w:lang w:val="es-SV"/>
              </w:rPr>
            </w:pPr>
            <w:r w:rsidRPr="00162343">
              <w:rPr>
                <w:rFonts w:cs="Arial"/>
                <w:b/>
                <w:color w:val="1F3864" w:themeColor="accent5" w:themeShade="80"/>
                <w:lang w:val="es-SV"/>
              </w:rPr>
              <w:t>FIN DEL PROCEDIMIENTO</w:t>
            </w:r>
          </w:p>
          <w:p w14:paraId="174EE63A" w14:textId="48E306ED" w:rsidR="007373BE" w:rsidRPr="00162343" w:rsidRDefault="007373BE" w:rsidP="00AD6617">
            <w:pPr>
              <w:rPr>
                <w:rFonts w:cs="Arial"/>
                <w:b/>
                <w:color w:val="1F3864" w:themeColor="accent5" w:themeShade="80"/>
                <w:lang w:val="es-SV"/>
              </w:rPr>
            </w:pPr>
          </w:p>
          <w:p w14:paraId="69444A34" w14:textId="21FAF42B" w:rsidR="006D3889" w:rsidRPr="00162343" w:rsidRDefault="006D3889" w:rsidP="00874E4A">
            <w:pPr>
              <w:tabs>
                <w:tab w:val="left" w:pos="1376"/>
              </w:tabs>
              <w:rPr>
                <w:rFonts w:cs="Arial"/>
                <w:lang w:val="es-SV"/>
              </w:rPr>
            </w:pPr>
          </w:p>
        </w:tc>
      </w:tr>
      <w:bookmarkEnd w:id="1"/>
    </w:tbl>
    <w:p w14:paraId="14CFD385" w14:textId="0D653E5C" w:rsidR="000769EC" w:rsidRPr="00162343" w:rsidRDefault="000769EC" w:rsidP="00AC5AE1">
      <w:pPr>
        <w:tabs>
          <w:tab w:val="left" w:pos="6510"/>
        </w:tabs>
        <w:jc w:val="both"/>
        <w:rPr>
          <w:b/>
          <w:color w:val="404040" w:themeColor="text1" w:themeTint="BF"/>
          <w:lang w:val="es-SV"/>
        </w:rPr>
        <w:sectPr w:rsidR="000769EC" w:rsidRPr="00162343" w:rsidSect="009F1C4C">
          <w:headerReference w:type="default" r:id="rId26"/>
          <w:pgSz w:w="12240" w:h="15840"/>
          <w:pgMar w:top="1559" w:right="1701" w:bottom="1418" w:left="1701" w:header="709" w:footer="709" w:gutter="0"/>
          <w:cols w:space="708"/>
          <w:docGrid w:linePitch="360"/>
        </w:sectPr>
      </w:pPr>
    </w:p>
    <w:p w14:paraId="207A56C1" w14:textId="77777777" w:rsidR="000769EC" w:rsidRPr="00162343" w:rsidRDefault="000769EC" w:rsidP="00AC5AE1">
      <w:pPr>
        <w:tabs>
          <w:tab w:val="left" w:pos="6510"/>
        </w:tabs>
        <w:jc w:val="both"/>
        <w:rPr>
          <w:b/>
          <w:color w:val="404040" w:themeColor="text1" w:themeTint="BF"/>
          <w:lang w:val="es-SV"/>
        </w:rPr>
      </w:pPr>
    </w:p>
    <w:p w14:paraId="5026150E" w14:textId="77777777" w:rsidR="007F5BC9" w:rsidRPr="00162343" w:rsidRDefault="007F5BC9" w:rsidP="002622CA">
      <w:pPr>
        <w:pStyle w:val="Ttulo3"/>
        <w:ind w:left="567"/>
        <w:rPr>
          <w:lang w:val="es-SV"/>
        </w:rPr>
      </w:pPr>
      <w:bookmarkStart w:id="6" w:name="_Toc112854031"/>
      <w:r w:rsidRPr="00162343">
        <w:rPr>
          <w:lang w:val="es-SV"/>
        </w:rPr>
        <w:t>Anexo 1.</w:t>
      </w:r>
      <w:bookmarkEnd w:id="6"/>
      <w:r w:rsidRPr="00162343">
        <w:rPr>
          <w:lang w:val="es-SV"/>
        </w:rPr>
        <w:t xml:space="preserve"> </w:t>
      </w:r>
    </w:p>
    <w:tbl>
      <w:tblPr>
        <w:tblStyle w:val="Tablaconcuadrculaclara"/>
        <w:tblpPr w:leftFromText="141" w:rightFromText="141" w:vertAnchor="page" w:horzAnchor="margin" w:tblpX="-856" w:tblpY="3236"/>
        <w:tblW w:w="6099" w:type="pct"/>
        <w:tblLook w:val="0000" w:firstRow="0" w:lastRow="0" w:firstColumn="0" w:lastColumn="0" w:noHBand="0" w:noVBand="0"/>
      </w:tblPr>
      <w:tblGrid>
        <w:gridCol w:w="4038"/>
        <w:gridCol w:w="1693"/>
        <w:gridCol w:w="5037"/>
      </w:tblGrid>
      <w:tr w:rsidR="007F5BC9" w:rsidRPr="00162343" w14:paraId="21272534" w14:textId="77777777" w:rsidTr="003F2468">
        <w:trPr>
          <w:trHeight w:val="257"/>
        </w:trPr>
        <w:tc>
          <w:tcPr>
            <w:tcW w:w="1875" w:type="pct"/>
            <w:shd w:val="clear" w:color="auto" w:fill="2E74B5" w:themeFill="accent1" w:themeFillShade="BF"/>
            <w:vAlign w:val="center"/>
          </w:tcPr>
          <w:p w14:paraId="6002932D" w14:textId="77777777" w:rsidR="007F5BC9" w:rsidRPr="00162343" w:rsidRDefault="007F5BC9" w:rsidP="003F2468">
            <w:pPr>
              <w:jc w:val="center"/>
              <w:rPr>
                <w:rFonts w:asciiTheme="majorHAnsi" w:hAnsiTheme="majorHAnsi"/>
                <w:color w:val="FFFFFF" w:themeColor="background1"/>
                <w:lang w:val="es-SV" w:eastAsia="es-SV"/>
              </w:rPr>
            </w:pPr>
            <w:bookmarkStart w:id="7" w:name="_Toc491954033"/>
            <w:r w:rsidRPr="00162343">
              <w:rPr>
                <w:rFonts w:asciiTheme="majorHAnsi" w:hAnsiTheme="majorHAnsi"/>
                <w:color w:val="FFFFFF" w:themeColor="background1"/>
                <w:lang w:val="es-SV" w:eastAsia="es-SV"/>
              </w:rPr>
              <w:t>Nombre Documento</w:t>
            </w:r>
            <w:bookmarkEnd w:id="7"/>
          </w:p>
        </w:tc>
        <w:tc>
          <w:tcPr>
            <w:tcW w:w="786" w:type="pct"/>
            <w:shd w:val="clear" w:color="auto" w:fill="2E74B5" w:themeFill="accent1" w:themeFillShade="BF"/>
            <w:vAlign w:val="center"/>
          </w:tcPr>
          <w:p w14:paraId="5DD4FE10" w14:textId="77777777" w:rsidR="007F5BC9" w:rsidRPr="00162343" w:rsidRDefault="007F5BC9" w:rsidP="003F2468">
            <w:pPr>
              <w:jc w:val="center"/>
              <w:rPr>
                <w:rFonts w:asciiTheme="majorHAnsi" w:hAnsiTheme="majorHAnsi"/>
                <w:color w:val="FFFFFF" w:themeColor="background1"/>
                <w:lang w:val="es-SV" w:eastAsia="es-SV"/>
              </w:rPr>
            </w:pPr>
            <w:bookmarkStart w:id="8" w:name="_Toc491954034"/>
            <w:r w:rsidRPr="00162343">
              <w:rPr>
                <w:rFonts w:asciiTheme="majorHAnsi" w:hAnsiTheme="majorHAnsi"/>
                <w:color w:val="FFFFFF" w:themeColor="background1"/>
                <w:lang w:val="es-SV" w:eastAsia="es-SV"/>
              </w:rPr>
              <w:t>Código Referencia</w:t>
            </w:r>
            <w:bookmarkEnd w:id="8"/>
          </w:p>
        </w:tc>
        <w:tc>
          <w:tcPr>
            <w:tcW w:w="2339" w:type="pct"/>
            <w:shd w:val="clear" w:color="auto" w:fill="2E74B5" w:themeFill="accent1" w:themeFillShade="BF"/>
            <w:vAlign w:val="center"/>
          </w:tcPr>
          <w:p w14:paraId="4F23880C" w14:textId="19C50415" w:rsidR="007F5BC9" w:rsidRPr="00162343" w:rsidRDefault="00D90287" w:rsidP="003F2468">
            <w:pPr>
              <w:jc w:val="center"/>
              <w:rPr>
                <w:rFonts w:asciiTheme="majorHAnsi" w:hAnsiTheme="majorHAnsi"/>
                <w:color w:val="FFFFFF" w:themeColor="background1"/>
                <w:lang w:val="es-SV" w:eastAsia="es-SV"/>
              </w:rPr>
            </w:pPr>
            <w:r w:rsidRPr="00162343">
              <w:rPr>
                <w:rFonts w:asciiTheme="majorHAnsi" w:hAnsiTheme="majorHAnsi"/>
                <w:color w:val="FFFFFF" w:themeColor="background1"/>
                <w:lang w:val="es-SV" w:eastAsia="es-SV"/>
              </w:rPr>
              <w:t>Beneficio</w:t>
            </w:r>
          </w:p>
        </w:tc>
      </w:tr>
      <w:tr w:rsidR="007176A5" w:rsidRPr="00162343" w14:paraId="0ACC0CB9" w14:textId="77777777" w:rsidTr="00AD1821">
        <w:trPr>
          <w:trHeight w:val="528"/>
        </w:trPr>
        <w:tc>
          <w:tcPr>
            <w:tcW w:w="1875" w:type="pct"/>
            <w:shd w:val="clear" w:color="auto" w:fill="auto"/>
            <w:vAlign w:val="center"/>
          </w:tcPr>
          <w:p w14:paraId="4709B148" w14:textId="1AD32AA4" w:rsidR="007176A5" w:rsidRPr="00162343" w:rsidRDefault="00844DCF" w:rsidP="000360A4">
            <w:pPr>
              <w:ind w:left="172"/>
              <w:rPr>
                <w:rFonts w:ascii="Calibri Light" w:hAnsi="Calibri Light"/>
                <w:color w:val="404040"/>
                <w:sz w:val="20"/>
                <w:szCs w:val="20"/>
                <w:lang w:val="es-SV" w:eastAsia="es-SV"/>
              </w:rPr>
            </w:pPr>
            <w:r>
              <w:rPr>
                <w:rFonts w:ascii="Calibri Light" w:hAnsi="Calibri Light"/>
                <w:color w:val="404040"/>
                <w:sz w:val="20"/>
                <w:szCs w:val="20"/>
                <w:lang w:val="es-SV" w:eastAsia="es-SV"/>
              </w:rPr>
              <w:t>Control de claves de usuarios automáticos</w:t>
            </w:r>
          </w:p>
        </w:tc>
        <w:tc>
          <w:tcPr>
            <w:tcW w:w="786" w:type="pct"/>
            <w:shd w:val="clear" w:color="auto" w:fill="auto"/>
            <w:vAlign w:val="center"/>
          </w:tcPr>
          <w:p w14:paraId="59E2F8C9" w14:textId="43A304CF" w:rsidR="007176A5" w:rsidRPr="00162343" w:rsidRDefault="00844DCF" w:rsidP="000360A4">
            <w:pPr>
              <w:spacing w:line="360" w:lineRule="auto"/>
              <w:jc w:val="center"/>
              <w:rPr>
                <w:rFonts w:ascii="Calibri Light" w:hAnsi="Calibri Light"/>
                <w:color w:val="404040"/>
                <w:sz w:val="20"/>
                <w:szCs w:val="20"/>
                <w:lang w:val="es-SV" w:eastAsia="es-SV"/>
              </w:rPr>
            </w:pPr>
            <w:r>
              <w:rPr>
                <w:rFonts w:ascii="Calibri Light" w:hAnsi="Calibri Light"/>
                <w:color w:val="404040"/>
                <w:sz w:val="20"/>
                <w:szCs w:val="20"/>
                <w:lang w:val="es-SV" w:eastAsia="es-SV"/>
              </w:rPr>
              <w:t>ESA-ID-P18-F1</w:t>
            </w:r>
          </w:p>
        </w:tc>
        <w:tc>
          <w:tcPr>
            <w:tcW w:w="2339" w:type="pct"/>
            <w:shd w:val="clear" w:color="auto" w:fill="auto"/>
            <w:vAlign w:val="center"/>
          </w:tcPr>
          <w:p w14:paraId="736F2ADB" w14:textId="6BE1EA2E" w:rsidR="007176A5" w:rsidRPr="00162343" w:rsidRDefault="00844DCF" w:rsidP="000360A4">
            <w:pPr>
              <w:ind w:right="176"/>
              <w:jc w:val="both"/>
              <w:rPr>
                <w:rFonts w:ascii="Calibri Light" w:hAnsi="Calibri Light"/>
                <w:color w:val="404040"/>
                <w:sz w:val="20"/>
                <w:szCs w:val="20"/>
                <w:lang w:val="es-SV" w:eastAsia="es-SV"/>
              </w:rPr>
            </w:pPr>
            <w:r>
              <w:rPr>
                <w:rFonts w:ascii="Calibri Light" w:hAnsi="Calibri Light"/>
                <w:color w:val="404040"/>
                <w:sz w:val="20"/>
                <w:szCs w:val="20"/>
                <w:lang w:val="es-SV" w:eastAsia="es-SV"/>
              </w:rPr>
              <w:t>Documento que sirve para ver las claves de los usuarios</w:t>
            </w:r>
          </w:p>
        </w:tc>
      </w:tr>
    </w:tbl>
    <w:p w14:paraId="2F420857" w14:textId="77777777" w:rsidR="007F5BC9" w:rsidRPr="00162343" w:rsidRDefault="007F5BC9" w:rsidP="007E0E5F">
      <w:pPr>
        <w:pStyle w:val="Ttulo3"/>
        <w:ind w:left="567"/>
        <w:rPr>
          <w:lang w:val="es-SV"/>
        </w:rPr>
      </w:pPr>
      <w:bookmarkStart w:id="9" w:name="_Toc112854032"/>
      <w:r w:rsidRPr="00162343">
        <w:rPr>
          <w:lang w:val="es-SV"/>
        </w:rPr>
        <w:t>Documentos referenciados</w:t>
      </w:r>
      <w:bookmarkEnd w:id="9"/>
    </w:p>
    <w:p w14:paraId="1D28AF66" w14:textId="593F67A7" w:rsidR="007F5BC9" w:rsidRPr="00162343" w:rsidRDefault="007F5BC9" w:rsidP="00A9080D">
      <w:pPr>
        <w:tabs>
          <w:tab w:val="left" w:pos="3198"/>
        </w:tabs>
        <w:rPr>
          <w:b/>
          <w:color w:val="404040" w:themeColor="text1" w:themeTint="BF"/>
          <w:lang w:val="es-SV"/>
        </w:rPr>
      </w:pPr>
    </w:p>
    <w:p w14:paraId="378743EF" w14:textId="77777777" w:rsidR="00083E94" w:rsidRPr="00162343" w:rsidRDefault="00083E94" w:rsidP="007F5BC9">
      <w:pPr>
        <w:tabs>
          <w:tab w:val="left" w:pos="3198"/>
        </w:tabs>
        <w:rPr>
          <w:b/>
          <w:color w:val="404040" w:themeColor="text1" w:themeTint="BF"/>
          <w:lang w:val="es-SV"/>
        </w:rPr>
      </w:pPr>
    </w:p>
    <w:p w14:paraId="10073449" w14:textId="72E32D4A" w:rsidR="007F5BC9" w:rsidRPr="00162343" w:rsidRDefault="007F5BC9" w:rsidP="002622CA">
      <w:pPr>
        <w:pStyle w:val="Ttulo3"/>
        <w:ind w:left="567"/>
        <w:rPr>
          <w:lang w:val="es-SV"/>
        </w:rPr>
      </w:pPr>
      <w:bookmarkStart w:id="10" w:name="_Toc112854033"/>
      <w:r w:rsidRPr="00162343">
        <w:rPr>
          <w:lang w:val="es-SV"/>
        </w:rPr>
        <w:t>Anexo 2.</w:t>
      </w:r>
      <w:bookmarkEnd w:id="10"/>
      <w:r w:rsidRPr="00162343">
        <w:rPr>
          <w:lang w:val="es-SV"/>
        </w:rPr>
        <w:t xml:space="preserve"> </w:t>
      </w:r>
    </w:p>
    <w:p w14:paraId="7F6D7B41" w14:textId="2148C8DD" w:rsidR="007F5BC9" w:rsidRPr="00162343" w:rsidRDefault="007F5BC9" w:rsidP="007E0E5F">
      <w:pPr>
        <w:pStyle w:val="Ttulo3"/>
        <w:ind w:left="567"/>
        <w:rPr>
          <w:lang w:val="es-SV"/>
        </w:rPr>
      </w:pPr>
      <w:bookmarkStart w:id="11" w:name="_Toc112854034"/>
      <w:r w:rsidRPr="00162343">
        <w:rPr>
          <w:lang w:val="es-SV"/>
        </w:rPr>
        <w:t>Definiciones:</w:t>
      </w:r>
      <w:bookmarkEnd w:id="11"/>
      <w:r w:rsidRPr="00162343">
        <w:rPr>
          <w:lang w:val="es-SV"/>
        </w:rPr>
        <w:t xml:space="preserve">   </w:t>
      </w:r>
    </w:p>
    <w:p w14:paraId="004E87ED" w14:textId="77777777" w:rsidR="00993A7C" w:rsidRPr="00162343" w:rsidRDefault="00993A7C" w:rsidP="00993A7C">
      <w:pPr>
        <w:rPr>
          <w:lang w:val="es-SV"/>
        </w:rPr>
      </w:pPr>
    </w:p>
    <w:tbl>
      <w:tblPr>
        <w:tblStyle w:val="Tablaconcuadrcula"/>
        <w:tblW w:w="10764" w:type="dxa"/>
        <w:tblInd w:w="-851"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4A0" w:firstRow="1" w:lastRow="0" w:firstColumn="1" w:lastColumn="0" w:noHBand="0" w:noVBand="1"/>
      </w:tblPr>
      <w:tblGrid>
        <w:gridCol w:w="2264"/>
        <w:gridCol w:w="8500"/>
      </w:tblGrid>
      <w:tr w:rsidR="00E92575" w:rsidRPr="00162343" w14:paraId="400FD91C" w14:textId="77777777" w:rsidTr="007726E3">
        <w:trPr>
          <w:trHeight w:val="689"/>
        </w:trPr>
        <w:tc>
          <w:tcPr>
            <w:tcW w:w="22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2F2F2" w:themeFill="background1" w:themeFillShade="F2"/>
            <w:vAlign w:val="center"/>
          </w:tcPr>
          <w:p w14:paraId="261E694C" w14:textId="74585118" w:rsidR="00E92575" w:rsidRPr="00162343" w:rsidRDefault="009E0768" w:rsidP="009E0768">
            <w:pPr>
              <w:rPr>
                <w:rFonts w:asciiTheme="majorHAnsi" w:hAnsiTheme="majorHAnsi" w:cstheme="majorHAnsi"/>
                <w:b/>
                <w:bCs/>
                <w:color w:val="404040" w:themeColor="text1" w:themeTint="BF"/>
                <w:szCs w:val="24"/>
                <w:lang w:val="es-SV" w:eastAsia="es-SV"/>
              </w:rPr>
            </w:pPr>
            <w:r w:rsidRPr="00162343">
              <w:rPr>
                <w:rFonts w:asciiTheme="majorHAnsi" w:hAnsiTheme="majorHAnsi" w:cstheme="majorHAnsi"/>
                <w:b/>
                <w:bCs/>
                <w:color w:val="404040" w:themeColor="text1" w:themeTint="BF"/>
                <w:szCs w:val="24"/>
                <w:lang w:val="es-SV" w:eastAsia="es-SV"/>
              </w:rPr>
              <w:t>DESCRIPCIÓN</w:t>
            </w:r>
          </w:p>
        </w:tc>
        <w:tc>
          <w:tcPr>
            <w:tcW w:w="8500" w:type="dxa"/>
            <w:tcBorders>
              <w:left w:val="single" w:sz="4" w:space="0" w:color="7F7F7F" w:themeColor="text1" w:themeTint="80"/>
            </w:tcBorders>
            <w:shd w:val="clear" w:color="auto" w:fill="F2F2F2" w:themeFill="background1" w:themeFillShade="F2"/>
            <w:vAlign w:val="center"/>
          </w:tcPr>
          <w:p w14:paraId="77BA45AC" w14:textId="1CBE457B" w:rsidR="00E92575" w:rsidRPr="00162343" w:rsidRDefault="009E0768" w:rsidP="009E0768">
            <w:pPr>
              <w:spacing w:line="360" w:lineRule="auto"/>
              <w:rPr>
                <w:rFonts w:ascii="Calibri Light" w:hAnsi="Calibri Light"/>
                <w:b/>
                <w:bCs/>
                <w:color w:val="404040"/>
                <w:szCs w:val="24"/>
                <w:lang w:val="es-SV" w:eastAsia="es-SV"/>
              </w:rPr>
            </w:pPr>
            <w:r w:rsidRPr="00162343">
              <w:rPr>
                <w:rFonts w:ascii="Calibri Light" w:hAnsi="Calibri Light"/>
                <w:b/>
                <w:bCs/>
                <w:color w:val="404040"/>
                <w:szCs w:val="24"/>
                <w:lang w:val="es-SV" w:eastAsia="es-SV"/>
              </w:rPr>
              <w:t>DEFINICIÓN</w:t>
            </w:r>
          </w:p>
        </w:tc>
      </w:tr>
      <w:tr w:rsidR="00B949DF" w:rsidRPr="00162343" w14:paraId="0A92CA0B" w14:textId="77777777" w:rsidTr="00B949DF">
        <w:trPr>
          <w:trHeight w:val="252"/>
        </w:trPr>
        <w:tc>
          <w:tcPr>
            <w:tcW w:w="22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vAlign w:val="center"/>
          </w:tcPr>
          <w:p w14:paraId="38582539" w14:textId="7FBC4BD2" w:rsidR="00B949DF" w:rsidRPr="00162343" w:rsidRDefault="00B949DF" w:rsidP="009E0768">
            <w:pPr>
              <w:rPr>
                <w:rFonts w:asciiTheme="majorHAnsi" w:hAnsiTheme="majorHAnsi" w:cstheme="majorHAnsi"/>
                <w:color w:val="404040" w:themeColor="text1" w:themeTint="BF"/>
                <w:szCs w:val="24"/>
                <w:lang w:val="es-SV" w:eastAsia="es-SV"/>
              </w:rPr>
            </w:pPr>
            <w:r w:rsidRPr="00162343">
              <w:rPr>
                <w:rFonts w:asciiTheme="majorHAnsi" w:hAnsiTheme="majorHAnsi" w:cstheme="majorHAnsi"/>
                <w:color w:val="404040" w:themeColor="text1" w:themeTint="BF"/>
                <w:szCs w:val="24"/>
                <w:lang w:val="es-SV" w:eastAsia="es-SV"/>
              </w:rPr>
              <w:t>Afis</w:t>
            </w:r>
          </w:p>
        </w:tc>
        <w:tc>
          <w:tcPr>
            <w:tcW w:w="8500" w:type="dxa"/>
            <w:tcBorders>
              <w:left w:val="single" w:sz="4" w:space="0" w:color="7F7F7F" w:themeColor="text1" w:themeTint="80"/>
            </w:tcBorders>
            <w:shd w:val="clear" w:color="auto" w:fill="auto"/>
            <w:vAlign w:val="center"/>
          </w:tcPr>
          <w:p w14:paraId="2898D792" w14:textId="44D59143" w:rsidR="00B949DF" w:rsidRPr="00162343" w:rsidRDefault="001D19FE" w:rsidP="009E0768">
            <w:pPr>
              <w:spacing w:line="360" w:lineRule="auto"/>
              <w:rPr>
                <w:rFonts w:ascii="Calibri Light" w:hAnsi="Calibri Light"/>
                <w:b/>
                <w:bCs/>
                <w:color w:val="404040"/>
                <w:szCs w:val="24"/>
                <w:lang w:val="es-SV" w:eastAsia="es-SV"/>
              </w:rPr>
            </w:pPr>
            <w:r w:rsidRPr="00162343">
              <w:rPr>
                <w:rFonts w:ascii="Calibri Light" w:hAnsi="Calibri Light"/>
                <w:color w:val="404040"/>
                <w:sz w:val="20"/>
                <w:szCs w:val="20"/>
                <w:lang w:val="es-SV" w:eastAsia="es-SV"/>
              </w:rPr>
              <w:t>Es la identificación automatizada de huellas dactilares es el proceso de usar una computadora para comparar las huellas dactilares con una base de datos de huellas conocidas y desconocidas en el sistema de identificación de huellas dactilares.</w:t>
            </w:r>
          </w:p>
        </w:tc>
      </w:tr>
      <w:tr w:rsidR="00E92575" w:rsidRPr="00162343" w14:paraId="1844B9AD" w14:textId="77777777" w:rsidTr="007726E3">
        <w:trPr>
          <w:trHeight w:val="247"/>
        </w:trPr>
        <w:tc>
          <w:tcPr>
            <w:tcW w:w="22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vAlign w:val="center"/>
          </w:tcPr>
          <w:p w14:paraId="3B08EA4D" w14:textId="2BD43B47" w:rsidR="00E92575" w:rsidRPr="00162343" w:rsidRDefault="00F76ADA" w:rsidP="00E72EE3">
            <w:pPr>
              <w:rPr>
                <w:rFonts w:ascii="Calibri Light" w:hAnsi="Calibri Light"/>
                <w:color w:val="404040"/>
                <w:sz w:val="20"/>
                <w:szCs w:val="20"/>
                <w:lang w:val="es-SV" w:eastAsia="es-SV"/>
              </w:rPr>
            </w:pPr>
            <w:r w:rsidRPr="00162343">
              <w:rPr>
                <w:rFonts w:asciiTheme="majorHAnsi" w:hAnsiTheme="majorHAnsi" w:cstheme="majorHAnsi"/>
                <w:lang w:val="es-SV"/>
              </w:rPr>
              <w:t>Background</w:t>
            </w:r>
          </w:p>
        </w:tc>
        <w:tc>
          <w:tcPr>
            <w:tcW w:w="8500" w:type="dxa"/>
            <w:tcBorders>
              <w:left w:val="single" w:sz="4" w:space="0" w:color="7F7F7F" w:themeColor="text1" w:themeTint="80"/>
            </w:tcBorders>
            <w:vAlign w:val="center"/>
          </w:tcPr>
          <w:p w14:paraId="601171B9" w14:textId="795FF426" w:rsidR="00E92575" w:rsidRPr="00162343" w:rsidRDefault="001D19FE" w:rsidP="009E0768">
            <w:pPr>
              <w:spacing w:line="360" w:lineRule="auto"/>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Es un fondo o segundo plano se utiliza para nombrar a todos aquellos procesos o rutinas de ejecución que se realizan en segundo plano. Esto implica que el proceso se está llevando a cabo con una prioridad baja y no siempre tiene la CPU de forma secuencial ejecutando su código.</w:t>
            </w:r>
          </w:p>
        </w:tc>
      </w:tr>
      <w:tr w:rsidR="00A97F6C" w:rsidRPr="00162343" w14:paraId="566A9D01" w14:textId="77777777" w:rsidTr="007726E3">
        <w:trPr>
          <w:trHeight w:val="247"/>
        </w:trPr>
        <w:tc>
          <w:tcPr>
            <w:tcW w:w="22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vAlign w:val="center"/>
          </w:tcPr>
          <w:p w14:paraId="6A254BFC" w14:textId="37445FC4" w:rsidR="00A97F6C" w:rsidRPr="00162343" w:rsidRDefault="009E2AD0" w:rsidP="00E72EE3">
            <w:pPr>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Bat</w:t>
            </w:r>
          </w:p>
        </w:tc>
        <w:tc>
          <w:tcPr>
            <w:tcW w:w="8500" w:type="dxa"/>
            <w:tcBorders>
              <w:left w:val="single" w:sz="4" w:space="0" w:color="7F7F7F" w:themeColor="text1" w:themeTint="80"/>
            </w:tcBorders>
            <w:vAlign w:val="center"/>
          </w:tcPr>
          <w:p w14:paraId="33E0E980" w14:textId="4CE1E84F" w:rsidR="00A97F6C" w:rsidRPr="00162343" w:rsidRDefault="001D19FE" w:rsidP="009E0768">
            <w:pPr>
              <w:spacing w:line="360" w:lineRule="auto"/>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 xml:space="preserve">Se trata de archivos de texto sin formato, guardados con la </w:t>
            </w:r>
            <w:r w:rsidR="009F1157" w:rsidRPr="00162343">
              <w:rPr>
                <w:rFonts w:ascii="Calibri Light" w:hAnsi="Calibri Light"/>
                <w:color w:val="404040"/>
                <w:sz w:val="20"/>
                <w:szCs w:val="20"/>
                <w:lang w:val="es-SV" w:eastAsia="es-SV"/>
              </w:rPr>
              <w:t>extensión.</w:t>
            </w:r>
            <w:r w:rsidRPr="00162343">
              <w:rPr>
                <w:rFonts w:ascii="Calibri Light" w:hAnsi="Calibri Light"/>
                <w:color w:val="404040"/>
                <w:sz w:val="20"/>
                <w:szCs w:val="20"/>
                <w:lang w:val="es-SV" w:eastAsia="es-SV"/>
              </w:rPr>
              <w:t xml:space="preserve"> BAT que contienen un conjunto de instrucciones MS-DOS.</w:t>
            </w:r>
          </w:p>
        </w:tc>
      </w:tr>
      <w:tr w:rsidR="00B949DF" w:rsidRPr="00162343" w14:paraId="5EEFEC73" w14:textId="77777777" w:rsidTr="007726E3">
        <w:trPr>
          <w:trHeight w:val="247"/>
        </w:trPr>
        <w:tc>
          <w:tcPr>
            <w:tcW w:w="22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vAlign w:val="center"/>
          </w:tcPr>
          <w:p w14:paraId="07CD9690" w14:textId="2E71366D" w:rsidR="00B949DF" w:rsidRPr="00162343" w:rsidRDefault="00B949DF" w:rsidP="00E72EE3">
            <w:pPr>
              <w:rPr>
                <w:rFonts w:ascii="Calibri Light" w:hAnsi="Calibri Light"/>
                <w:color w:val="404040"/>
                <w:sz w:val="20"/>
                <w:szCs w:val="20"/>
                <w:lang w:val="es-SV" w:eastAsia="es-SV"/>
              </w:rPr>
            </w:pPr>
            <w:r w:rsidRPr="00162343">
              <w:rPr>
                <w:rFonts w:asciiTheme="majorHAnsi" w:hAnsiTheme="majorHAnsi" w:cstheme="majorHAnsi"/>
                <w:lang w:val="es-SV"/>
              </w:rPr>
              <w:t>Crontab</w:t>
            </w:r>
          </w:p>
        </w:tc>
        <w:tc>
          <w:tcPr>
            <w:tcW w:w="8500" w:type="dxa"/>
            <w:tcBorders>
              <w:left w:val="single" w:sz="4" w:space="0" w:color="7F7F7F" w:themeColor="text1" w:themeTint="80"/>
            </w:tcBorders>
            <w:vAlign w:val="center"/>
          </w:tcPr>
          <w:p w14:paraId="7515C33D" w14:textId="33909223" w:rsidR="00B949DF" w:rsidRPr="00162343" w:rsidRDefault="001D19FE" w:rsidP="009E0768">
            <w:pPr>
              <w:spacing w:line="360" w:lineRule="auto"/>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Es un simple archivo de texto que guarda una lista de comandos a ejecutar en un tiempo especificado por el usuario.</w:t>
            </w:r>
          </w:p>
        </w:tc>
      </w:tr>
      <w:tr w:rsidR="0015272F" w:rsidRPr="00162343" w14:paraId="03C86ACB" w14:textId="77777777" w:rsidTr="007726E3">
        <w:trPr>
          <w:trHeight w:val="247"/>
        </w:trPr>
        <w:tc>
          <w:tcPr>
            <w:tcW w:w="22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vAlign w:val="center"/>
          </w:tcPr>
          <w:p w14:paraId="1EA08E1D" w14:textId="2F976E77" w:rsidR="0015272F" w:rsidRPr="00162343" w:rsidRDefault="00B949DF" w:rsidP="00E72EE3">
            <w:pPr>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Dermalog</w:t>
            </w:r>
          </w:p>
        </w:tc>
        <w:tc>
          <w:tcPr>
            <w:tcW w:w="8500" w:type="dxa"/>
            <w:tcBorders>
              <w:left w:val="single" w:sz="4" w:space="0" w:color="7F7F7F" w:themeColor="text1" w:themeTint="80"/>
            </w:tcBorders>
            <w:vAlign w:val="center"/>
          </w:tcPr>
          <w:p w14:paraId="1078C273" w14:textId="0A51C7C0" w:rsidR="0015272F" w:rsidRPr="00162343" w:rsidRDefault="009F1157" w:rsidP="009E0768">
            <w:pPr>
              <w:spacing w:line="360" w:lineRule="auto"/>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Es un software que ayuda a la detención de huellas dactilares.</w:t>
            </w:r>
          </w:p>
        </w:tc>
      </w:tr>
      <w:tr w:rsidR="001D19FE" w:rsidRPr="00162343" w14:paraId="4E811CEF" w14:textId="77777777" w:rsidTr="007726E3">
        <w:trPr>
          <w:trHeight w:val="247"/>
        </w:trPr>
        <w:tc>
          <w:tcPr>
            <w:tcW w:w="22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vAlign w:val="center"/>
          </w:tcPr>
          <w:p w14:paraId="729CB379" w14:textId="7B65442D" w:rsidR="001D19FE" w:rsidRPr="00162343" w:rsidRDefault="001D19FE" w:rsidP="00E72EE3">
            <w:pPr>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Disabled</w:t>
            </w:r>
          </w:p>
        </w:tc>
        <w:tc>
          <w:tcPr>
            <w:tcW w:w="8500" w:type="dxa"/>
            <w:tcBorders>
              <w:left w:val="single" w:sz="4" w:space="0" w:color="7F7F7F" w:themeColor="text1" w:themeTint="80"/>
            </w:tcBorders>
            <w:vAlign w:val="center"/>
          </w:tcPr>
          <w:p w14:paraId="009E286A" w14:textId="69FE555C" w:rsidR="001D19FE" w:rsidRPr="00162343" w:rsidRDefault="009F1157" w:rsidP="009E0768">
            <w:pPr>
              <w:spacing w:line="360" w:lineRule="auto"/>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Es un término informático que es capacidad de un sistema informático de dejar sin uso o sin efecto una o más de sus funciones con diversos fines.</w:t>
            </w:r>
          </w:p>
        </w:tc>
      </w:tr>
      <w:tr w:rsidR="001D19FE" w:rsidRPr="00162343" w14:paraId="13CB84A4" w14:textId="77777777" w:rsidTr="007726E3">
        <w:trPr>
          <w:trHeight w:val="247"/>
        </w:trPr>
        <w:tc>
          <w:tcPr>
            <w:tcW w:w="22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vAlign w:val="center"/>
          </w:tcPr>
          <w:p w14:paraId="20B66D2F" w14:textId="79536ADB" w:rsidR="001D19FE" w:rsidRPr="00162343" w:rsidRDefault="001D19FE" w:rsidP="00E72EE3">
            <w:pPr>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Enabled</w:t>
            </w:r>
          </w:p>
        </w:tc>
        <w:tc>
          <w:tcPr>
            <w:tcW w:w="8500" w:type="dxa"/>
            <w:tcBorders>
              <w:left w:val="single" w:sz="4" w:space="0" w:color="7F7F7F" w:themeColor="text1" w:themeTint="80"/>
            </w:tcBorders>
            <w:vAlign w:val="center"/>
          </w:tcPr>
          <w:p w14:paraId="11876F75" w14:textId="57AABC43" w:rsidR="001D19FE" w:rsidRPr="00162343" w:rsidRDefault="009F1157" w:rsidP="009E0768">
            <w:pPr>
              <w:spacing w:line="360" w:lineRule="auto"/>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Es activar una acción en la computadora</w:t>
            </w:r>
          </w:p>
        </w:tc>
      </w:tr>
      <w:tr w:rsidR="001D19FE" w:rsidRPr="00162343" w14:paraId="4F0918DE" w14:textId="77777777" w:rsidTr="007726E3">
        <w:trPr>
          <w:trHeight w:val="247"/>
        </w:trPr>
        <w:tc>
          <w:tcPr>
            <w:tcW w:w="22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vAlign w:val="center"/>
          </w:tcPr>
          <w:p w14:paraId="15CCA361" w14:textId="670123E4" w:rsidR="001D19FE" w:rsidRPr="00162343" w:rsidRDefault="001D19FE" w:rsidP="00E72EE3">
            <w:pPr>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IP</w:t>
            </w:r>
          </w:p>
        </w:tc>
        <w:tc>
          <w:tcPr>
            <w:tcW w:w="8500" w:type="dxa"/>
            <w:tcBorders>
              <w:left w:val="single" w:sz="4" w:space="0" w:color="7F7F7F" w:themeColor="text1" w:themeTint="80"/>
            </w:tcBorders>
            <w:vAlign w:val="center"/>
          </w:tcPr>
          <w:p w14:paraId="66A47AD5" w14:textId="5A058893" w:rsidR="001D19FE" w:rsidRPr="00162343" w:rsidRDefault="009F1157" w:rsidP="009E0768">
            <w:pPr>
              <w:spacing w:line="360" w:lineRule="auto"/>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En programación es una sentencia condicional que se usa para tomar decisiones, este evalúa básicamente una operación lógica, es decir una expresión que dé como resultado True o False, y ejecuta la pieza de código siguiente siempre y cuando el resultado sea verdadero.</w:t>
            </w:r>
          </w:p>
        </w:tc>
      </w:tr>
      <w:tr w:rsidR="00A97F6C" w:rsidRPr="00162343" w14:paraId="5BBAC781" w14:textId="77777777" w:rsidTr="007726E3">
        <w:trPr>
          <w:trHeight w:val="247"/>
        </w:trPr>
        <w:tc>
          <w:tcPr>
            <w:tcW w:w="22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vAlign w:val="center"/>
          </w:tcPr>
          <w:p w14:paraId="3129412B" w14:textId="38633A60" w:rsidR="00A97F6C" w:rsidRPr="00162343" w:rsidRDefault="009E2AD0" w:rsidP="00E72EE3">
            <w:pPr>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Jar</w:t>
            </w:r>
          </w:p>
        </w:tc>
        <w:tc>
          <w:tcPr>
            <w:tcW w:w="8500" w:type="dxa"/>
            <w:tcBorders>
              <w:left w:val="single" w:sz="4" w:space="0" w:color="7F7F7F" w:themeColor="text1" w:themeTint="80"/>
            </w:tcBorders>
            <w:vAlign w:val="center"/>
          </w:tcPr>
          <w:p w14:paraId="16B5E910" w14:textId="0E8C5373" w:rsidR="00A97F6C" w:rsidRPr="00162343" w:rsidRDefault="00162343" w:rsidP="009E0768">
            <w:pPr>
              <w:spacing w:line="360" w:lineRule="auto"/>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Es un tipo de archivo que permite ejecutar aplicaciones y herramientas escritas en el lenguaje Java.</w:t>
            </w:r>
          </w:p>
        </w:tc>
      </w:tr>
      <w:tr w:rsidR="001D19FE" w:rsidRPr="00162343" w14:paraId="5B51FB45" w14:textId="77777777" w:rsidTr="007726E3">
        <w:trPr>
          <w:trHeight w:val="247"/>
        </w:trPr>
        <w:tc>
          <w:tcPr>
            <w:tcW w:w="22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vAlign w:val="center"/>
          </w:tcPr>
          <w:p w14:paraId="225CDE26" w14:textId="359E0BD5" w:rsidR="001D19FE" w:rsidRPr="00162343" w:rsidRDefault="001D19FE" w:rsidP="00E72EE3">
            <w:pPr>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Java</w:t>
            </w:r>
          </w:p>
        </w:tc>
        <w:tc>
          <w:tcPr>
            <w:tcW w:w="8500" w:type="dxa"/>
            <w:tcBorders>
              <w:left w:val="single" w:sz="4" w:space="0" w:color="7F7F7F" w:themeColor="text1" w:themeTint="80"/>
            </w:tcBorders>
            <w:vAlign w:val="center"/>
          </w:tcPr>
          <w:p w14:paraId="5FC31D90" w14:textId="5EFDCB54" w:rsidR="001D19FE" w:rsidRPr="00162343" w:rsidRDefault="009F1157" w:rsidP="009E0768">
            <w:pPr>
              <w:spacing w:line="360" w:lineRule="auto"/>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Es el lenguaje de programación y la plataforma de desarrollo número uno. Reduce costos, acorta los plazos de desarrollo, impulsa la innovación y mejora los servicios de las aplicaciones.</w:t>
            </w:r>
          </w:p>
        </w:tc>
      </w:tr>
      <w:tr w:rsidR="00162343" w:rsidRPr="00162343" w14:paraId="04738729" w14:textId="77777777" w:rsidTr="007726E3">
        <w:trPr>
          <w:trHeight w:val="247"/>
        </w:trPr>
        <w:tc>
          <w:tcPr>
            <w:tcW w:w="22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vAlign w:val="center"/>
          </w:tcPr>
          <w:p w14:paraId="797565D4" w14:textId="7C94CB35" w:rsidR="00162343" w:rsidRPr="00162343" w:rsidRDefault="00162343" w:rsidP="00162343">
            <w:pPr>
              <w:rPr>
                <w:rFonts w:ascii="Calibri Light" w:hAnsi="Calibri Light"/>
                <w:color w:val="404040"/>
                <w:sz w:val="20"/>
                <w:szCs w:val="20"/>
                <w:lang w:val="es-SV" w:eastAsia="es-SV"/>
              </w:rPr>
            </w:pPr>
            <w:r w:rsidRPr="00162343">
              <w:rPr>
                <w:rFonts w:asciiTheme="majorHAnsi" w:hAnsiTheme="majorHAnsi" w:cstheme="majorHAnsi"/>
                <w:color w:val="404040" w:themeColor="text1" w:themeTint="BF"/>
                <w:sz w:val="20"/>
                <w:szCs w:val="24"/>
                <w:lang w:val="es-SV"/>
              </w:rPr>
              <w:lastRenderedPageBreak/>
              <w:t>Password</w:t>
            </w:r>
          </w:p>
        </w:tc>
        <w:tc>
          <w:tcPr>
            <w:tcW w:w="8500" w:type="dxa"/>
            <w:tcBorders>
              <w:left w:val="single" w:sz="4" w:space="0" w:color="7F7F7F" w:themeColor="text1" w:themeTint="80"/>
            </w:tcBorders>
            <w:vAlign w:val="center"/>
          </w:tcPr>
          <w:p w14:paraId="27D07DB6" w14:textId="7344A909" w:rsidR="00162343" w:rsidRPr="00162343" w:rsidRDefault="00162343" w:rsidP="00162343">
            <w:pPr>
              <w:spacing w:line="360" w:lineRule="auto"/>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Es una forma de autentificación que utiliza información secreta para controlar el acceso hacia algún recurso.</w:t>
            </w:r>
          </w:p>
        </w:tc>
      </w:tr>
      <w:tr w:rsidR="00A97F6C" w:rsidRPr="00162343" w14:paraId="5AB604FB" w14:textId="77777777" w:rsidTr="007726E3">
        <w:trPr>
          <w:trHeight w:val="247"/>
        </w:trPr>
        <w:tc>
          <w:tcPr>
            <w:tcW w:w="22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vAlign w:val="center"/>
          </w:tcPr>
          <w:p w14:paraId="6AD02E8B" w14:textId="13D546BA" w:rsidR="00A97F6C" w:rsidRPr="00162343" w:rsidRDefault="00B949DF" w:rsidP="00E72EE3">
            <w:pPr>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Script</w:t>
            </w:r>
          </w:p>
        </w:tc>
        <w:tc>
          <w:tcPr>
            <w:tcW w:w="8500" w:type="dxa"/>
            <w:tcBorders>
              <w:left w:val="single" w:sz="4" w:space="0" w:color="7F7F7F" w:themeColor="text1" w:themeTint="80"/>
            </w:tcBorders>
            <w:vAlign w:val="center"/>
          </w:tcPr>
          <w:p w14:paraId="4F96793D" w14:textId="20DBAFB1" w:rsidR="00A97F6C" w:rsidRPr="00162343" w:rsidRDefault="00162343" w:rsidP="009E0768">
            <w:pPr>
              <w:spacing w:line="360" w:lineRule="auto"/>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Son secuencia de comandos​ o guion​​​ es un término informal que se usa para designar a un programa relativamente simple.</w:t>
            </w:r>
          </w:p>
        </w:tc>
      </w:tr>
      <w:tr w:rsidR="0015272F" w:rsidRPr="00162343" w14:paraId="334A1789" w14:textId="77777777" w:rsidTr="007726E3">
        <w:trPr>
          <w:trHeight w:val="247"/>
        </w:trPr>
        <w:tc>
          <w:tcPr>
            <w:tcW w:w="22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vAlign w:val="center"/>
          </w:tcPr>
          <w:p w14:paraId="25C5C3D2" w14:textId="071B13FD" w:rsidR="0015272F" w:rsidRPr="00162343" w:rsidRDefault="0015272F" w:rsidP="0015272F">
            <w:pPr>
              <w:rPr>
                <w:rFonts w:asciiTheme="majorHAnsi" w:hAnsiTheme="majorHAnsi" w:cstheme="majorHAnsi"/>
                <w:color w:val="404040" w:themeColor="text1" w:themeTint="BF"/>
                <w:lang w:val="es-SV"/>
              </w:rPr>
            </w:pPr>
            <w:r w:rsidRPr="00B8565D">
              <w:rPr>
                <w:rFonts w:ascii="Calibri Light" w:hAnsi="Calibri Light"/>
                <w:color w:val="404040"/>
                <w:sz w:val="20"/>
                <w:szCs w:val="20"/>
                <w:lang w:val="es-SV" w:eastAsia="es-SV"/>
              </w:rPr>
              <w:t>ESA-ID-P</w:t>
            </w:r>
            <w:r w:rsidR="00B8565D" w:rsidRPr="00B8565D">
              <w:rPr>
                <w:rFonts w:ascii="Calibri Light" w:hAnsi="Calibri Light"/>
                <w:color w:val="404040"/>
                <w:sz w:val="20"/>
                <w:szCs w:val="20"/>
                <w:lang w:val="es-SV" w:eastAsia="es-SV"/>
              </w:rPr>
              <w:t>20</w:t>
            </w:r>
          </w:p>
        </w:tc>
        <w:tc>
          <w:tcPr>
            <w:tcW w:w="8500" w:type="dxa"/>
            <w:tcBorders>
              <w:left w:val="single" w:sz="4" w:space="0" w:color="7F7F7F" w:themeColor="text1" w:themeTint="80"/>
            </w:tcBorders>
            <w:vAlign w:val="center"/>
          </w:tcPr>
          <w:p w14:paraId="2EF62083" w14:textId="5830E74F" w:rsidR="0015272F" w:rsidRPr="00162343" w:rsidRDefault="0015272F" w:rsidP="0015272F">
            <w:pPr>
              <w:spacing w:line="360" w:lineRule="auto"/>
              <w:rPr>
                <w:rFonts w:ascii="Calibri Light" w:hAnsi="Calibri Light"/>
                <w:color w:val="404040"/>
                <w:sz w:val="20"/>
                <w:szCs w:val="20"/>
                <w:lang w:val="es-SV" w:eastAsia="es-SV"/>
              </w:rPr>
            </w:pPr>
            <w:r w:rsidRPr="00162343">
              <w:rPr>
                <w:rFonts w:ascii="Calibri Light" w:hAnsi="Calibri Light"/>
                <w:color w:val="404040"/>
                <w:sz w:val="20"/>
                <w:szCs w:val="20"/>
                <w:lang w:val="es-SV" w:eastAsia="es-SV"/>
              </w:rPr>
              <w:t xml:space="preserve">El Salvador- Innovación y Desarrollo- Procedimiento </w:t>
            </w:r>
            <w:r w:rsidR="00B8565D">
              <w:rPr>
                <w:rFonts w:ascii="Calibri Light" w:hAnsi="Calibri Light"/>
                <w:color w:val="404040"/>
                <w:sz w:val="20"/>
                <w:szCs w:val="20"/>
                <w:lang w:val="es-SV" w:eastAsia="es-SV"/>
              </w:rPr>
              <w:t xml:space="preserve">veinte </w:t>
            </w:r>
          </w:p>
        </w:tc>
      </w:tr>
    </w:tbl>
    <w:p w14:paraId="4FEDB145" w14:textId="15F7CAF3" w:rsidR="00E5668B" w:rsidRPr="00162343" w:rsidRDefault="00E5668B" w:rsidP="007F5BC9">
      <w:pPr>
        <w:rPr>
          <w:rFonts w:asciiTheme="majorHAnsi" w:eastAsiaTheme="majorEastAsia" w:hAnsiTheme="majorHAnsi" w:cstheme="majorBidi"/>
          <w:b/>
          <w:color w:val="404040" w:themeColor="text1" w:themeTint="BF"/>
          <w:sz w:val="24"/>
          <w:szCs w:val="32"/>
          <w:lang w:val="es-SV"/>
        </w:rPr>
      </w:pPr>
    </w:p>
    <w:p w14:paraId="5E318333" w14:textId="2C831AD6" w:rsidR="00DE691C" w:rsidRPr="00162343" w:rsidRDefault="00DE691C" w:rsidP="007F5BC9">
      <w:pPr>
        <w:rPr>
          <w:rFonts w:asciiTheme="majorHAnsi" w:eastAsiaTheme="majorEastAsia" w:hAnsiTheme="majorHAnsi" w:cstheme="majorBidi"/>
          <w:b/>
          <w:color w:val="404040" w:themeColor="text1" w:themeTint="BF"/>
          <w:sz w:val="24"/>
          <w:szCs w:val="32"/>
          <w:lang w:val="es-SV"/>
        </w:rPr>
      </w:pPr>
    </w:p>
    <w:p w14:paraId="3CA95F61" w14:textId="438EFC60" w:rsidR="00DE691C" w:rsidRPr="00162343" w:rsidRDefault="00DE691C" w:rsidP="007F5BC9">
      <w:pPr>
        <w:rPr>
          <w:rFonts w:asciiTheme="majorHAnsi" w:eastAsiaTheme="majorEastAsia" w:hAnsiTheme="majorHAnsi" w:cstheme="majorBidi"/>
          <w:b/>
          <w:color w:val="404040" w:themeColor="text1" w:themeTint="BF"/>
          <w:sz w:val="24"/>
          <w:szCs w:val="32"/>
          <w:lang w:val="es-SV"/>
        </w:rPr>
      </w:pPr>
    </w:p>
    <w:p w14:paraId="6901DD11" w14:textId="77777777" w:rsidR="00DE691C" w:rsidRPr="00162343" w:rsidRDefault="00DE691C" w:rsidP="007F5BC9">
      <w:pPr>
        <w:rPr>
          <w:rFonts w:asciiTheme="majorHAnsi" w:eastAsiaTheme="majorEastAsia" w:hAnsiTheme="majorHAnsi" w:cstheme="majorBidi"/>
          <w:b/>
          <w:color w:val="404040" w:themeColor="text1" w:themeTint="BF"/>
          <w:sz w:val="24"/>
          <w:szCs w:val="32"/>
          <w:lang w:val="es-SV"/>
        </w:rPr>
      </w:pPr>
    </w:p>
    <w:p w14:paraId="5F43E9F3" w14:textId="62EF56A1" w:rsidR="007F5BC9" w:rsidRPr="00162343" w:rsidRDefault="007F5BC9" w:rsidP="002622CA">
      <w:pPr>
        <w:pStyle w:val="Ttulo3"/>
        <w:ind w:left="567"/>
        <w:rPr>
          <w:lang w:val="es-SV"/>
        </w:rPr>
      </w:pPr>
      <w:bookmarkStart w:id="12" w:name="_Toc112854035"/>
      <w:r w:rsidRPr="00162343">
        <w:rPr>
          <w:lang w:val="es-SV"/>
        </w:rPr>
        <w:t>Anexo 3.</w:t>
      </w:r>
      <w:bookmarkEnd w:id="12"/>
      <w:r w:rsidRPr="00162343">
        <w:rPr>
          <w:lang w:val="es-SV"/>
        </w:rPr>
        <w:t xml:space="preserve"> </w:t>
      </w:r>
    </w:p>
    <w:p w14:paraId="4B730584" w14:textId="77777777" w:rsidR="007F5BC9" w:rsidRPr="00162343" w:rsidRDefault="007F5BC9" w:rsidP="007E0E5F">
      <w:pPr>
        <w:pStyle w:val="Ttulo3"/>
        <w:ind w:left="567"/>
        <w:rPr>
          <w:color w:val="404040" w:themeColor="text1" w:themeTint="BF"/>
          <w:sz w:val="22"/>
          <w:lang w:val="es-SV"/>
        </w:rPr>
      </w:pPr>
      <w:bookmarkStart w:id="13" w:name="_Toc112854036"/>
      <w:r w:rsidRPr="00162343">
        <w:rPr>
          <w:lang w:val="es-SV"/>
        </w:rPr>
        <w:t>Control de cambios</w:t>
      </w:r>
      <w:bookmarkEnd w:id="13"/>
    </w:p>
    <w:tbl>
      <w:tblPr>
        <w:tblStyle w:val="Tablaconcuadrcula1"/>
        <w:tblpPr w:leftFromText="141" w:rightFromText="141" w:vertAnchor="text" w:horzAnchor="margin" w:tblpXSpec="center" w:tblpY="653"/>
        <w:tblW w:w="5938" w:type="pct"/>
        <w:tblLook w:val="04A0" w:firstRow="1" w:lastRow="0" w:firstColumn="1" w:lastColumn="0" w:noHBand="0" w:noVBand="1"/>
      </w:tblPr>
      <w:tblGrid>
        <w:gridCol w:w="1033"/>
        <w:gridCol w:w="2363"/>
        <w:gridCol w:w="2552"/>
        <w:gridCol w:w="2269"/>
        <w:gridCol w:w="2267"/>
      </w:tblGrid>
      <w:tr w:rsidR="00151BBC" w:rsidRPr="00162343" w14:paraId="3018B84A" w14:textId="77777777" w:rsidTr="005B6C49">
        <w:trPr>
          <w:trHeight w:val="866"/>
        </w:trPr>
        <w:tc>
          <w:tcPr>
            <w:tcW w:w="493"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tcPr>
          <w:p w14:paraId="04CF4979" w14:textId="77777777" w:rsidR="00151BBC" w:rsidRPr="00162343" w:rsidRDefault="00151BBC" w:rsidP="00151BBC">
            <w:pPr>
              <w:tabs>
                <w:tab w:val="left" w:pos="4742"/>
              </w:tabs>
              <w:spacing w:line="276" w:lineRule="auto"/>
              <w:jc w:val="both"/>
              <w:rPr>
                <w:rFonts w:ascii="Calibri" w:hAnsi="Calibri"/>
                <w:color w:val="FFFFFF"/>
                <w:lang w:val="es-SV" w:eastAsia="es-SV"/>
              </w:rPr>
            </w:pPr>
            <w:r w:rsidRPr="00162343">
              <w:rPr>
                <w:rFonts w:ascii="Calibri" w:hAnsi="Calibri"/>
                <w:color w:val="FFFFFF"/>
                <w:lang w:val="es-SV" w:eastAsia="es-SV"/>
              </w:rPr>
              <w:t>Versión / Revisión</w:t>
            </w:r>
          </w:p>
        </w:tc>
        <w:tc>
          <w:tcPr>
            <w:tcW w:w="1127"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tcPr>
          <w:p w14:paraId="1F426D2B" w14:textId="77777777" w:rsidR="00151BBC" w:rsidRPr="00162343" w:rsidRDefault="00151BBC" w:rsidP="00151BBC">
            <w:pPr>
              <w:tabs>
                <w:tab w:val="left" w:pos="4742"/>
              </w:tabs>
              <w:spacing w:line="276" w:lineRule="auto"/>
              <w:jc w:val="center"/>
              <w:rPr>
                <w:rFonts w:ascii="Calibri" w:hAnsi="Calibri"/>
                <w:color w:val="FFFFFF"/>
                <w:lang w:val="es-SV" w:eastAsia="es-SV"/>
              </w:rPr>
            </w:pPr>
            <w:r w:rsidRPr="00162343">
              <w:rPr>
                <w:rFonts w:ascii="Calibri" w:hAnsi="Calibri"/>
                <w:color w:val="FFFFFF"/>
                <w:lang w:val="es-SV" w:eastAsia="es-SV"/>
              </w:rPr>
              <w:t>Descripción de cambios</w:t>
            </w:r>
          </w:p>
        </w:tc>
        <w:tc>
          <w:tcPr>
            <w:tcW w:w="1217"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tcPr>
          <w:p w14:paraId="5262C5AA" w14:textId="77777777" w:rsidR="00151BBC" w:rsidRPr="00162343" w:rsidRDefault="00151BBC" w:rsidP="00151BBC">
            <w:pPr>
              <w:tabs>
                <w:tab w:val="left" w:pos="4742"/>
              </w:tabs>
              <w:spacing w:line="276" w:lineRule="auto"/>
              <w:jc w:val="center"/>
              <w:rPr>
                <w:rFonts w:ascii="Calibri" w:hAnsi="Calibri"/>
                <w:color w:val="FFFFFF"/>
                <w:lang w:val="es-SV" w:eastAsia="es-SV"/>
              </w:rPr>
            </w:pPr>
            <w:r w:rsidRPr="00162343">
              <w:rPr>
                <w:rFonts w:ascii="Calibri" w:hAnsi="Calibri"/>
                <w:color w:val="FFFFFF"/>
                <w:lang w:val="es-SV" w:eastAsia="es-SV"/>
              </w:rPr>
              <w:t>Elaborado por:</w:t>
            </w:r>
          </w:p>
          <w:p w14:paraId="3245E9B1" w14:textId="77777777" w:rsidR="00151BBC" w:rsidRPr="00162343" w:rsidRDefault="00151BBC" w:rsidP="00151BBC">
            <w:pPr>
              <w:tabs>
                <w:tab w:val="left" w:pos="4742"/>
              </w:tabs>
              <w:spacing w:line="276" w:lineRule="auto"/>
              <w:jc w:val="center"/>
              <w:rPr>
                <w:rFonts w:ascii="Calibri" w:hAnsi="Calibri"/>
                <w:i/>
                <w:color w:val="FFFFFF"/>
                <w:sz w:val="16"/>
                <w:lang w:val="es-SV" w:eastAsia="es-SV"/>
              </w:rPr>
            </w:pPr>
            <w:r w:rsidRPr="00162343">
              <w:rPr>
                <w:rFonts w:ascii="Calibri" w:hAnsi="Calibri"/>
                <w:i/>
                <w:color w:val="FFFFFF"/>
                <w:sz w:val="16"/>
                <w:lang w:val="es-SV" w:eastAsia="es-SV"/>
              </w:rPr>
              <w:t>(Nombre y fecha)</w:t>
            </w:r>
          </w:p>
        </w:tc>
        <w:tc>
          <w:tcPr>
            <w:tcW w:w="1082"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tcPr>
          <w:p w14:paraId="3F230A76" w14:textId="77777777" w:rsidR="00151BBC" w:rsidRPr="00162343" w:rsidRDefault="00151BBC" w:rsidP="00151BBC">
            <w:pPr>
              <w:tabs>
                <w:tab w:val="left" w:pos="4742"/>
              </w:tabs>
              <w:spacing w:line="276" w:lineRule="auto"/>
              <w:jc w:val="center"/>
              <w:rPr>
                <w:rFonts w:ascii="Calibri" w:hAnsi="Calibri"/>
                <w:color w:val="FFFFFF"/>
                <w:lang w:val="es-SV" w:eastAsia="es-SV"/>
              </w:rPr>
            </w:pPr>
            <w:r w:rsidRPr="00162343">
              <w:rPr>
                <w:rFonts w:ascii="Calibri" w:hAnsi="Calibri"/>
                <w:color w:val="FFFFFF"/>
                <w:lang w:val="es-SV" w:eastAsia="es-SV"/>
              </w:rPr>
              <w:t>Revisado por:</w:t>
            </w:r>
          </w:p>
          <w:p w14:paraId="3E551E91" w14:textId="77777777" w:rsidR="00151BBC" w:rsidRPr="00162343" w:rsidRDefault="00151BBC" w:rsidP="00151BBC">
            <w:pPr>
              <w:tabs>
                <w:tab w:val="left" w:pos="4742"/>
              </w:tabs>
              <w:spacing w:line="276" w:lineRule="auto"/>
              <w:jc w:val="center"/>
              <w:rPr>
                <w:rFonts w:ascii="Calibri" w:hAnsi="Calibri"/>
                <w:color w:val="FFFFFF"/>
                <w:lang w:val="es-SV" w:eastAsia="es-SV"/>
              </w:rPr>
            </w:pPr>
            <w:r w:rsidRPr="00162343">
              <w:rPr>
                <w:rFonts w:ascii="Calibri" w:hAnsi="Calibri"/>
                <w:i/>
                <w:color w:val="FFFFFF"/>
                <w:sz w:val="16"/>
                <w:lang w:val="es-SV" w:eastAsia="es-SV"/>
              </w:rPr>
              <w:t>(Nombre y fecha)</w:t>
            </w:r>
          </w:p>
        </w:tc>
        <w:tc>
          <w:tcPr>
            <w:tcW w:w="1081"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tcPr>
          <w:p w14:paraId="62828860" w14:textId="77777777" w:rsidR="00151BBC" w:rsidRPr="00162343" w:rsidRDefault="00151BBC" w:rsidP="00151BBC">
            <w:pPr>
              <w:tabs>
                <w:tab w:val="left" w:pos="4742"/>
              </w:tabs>
              <w:spacing w:line="276" w:lineRule="auto"/>
              <w:jc w:val="center"/>
              <w:rPr>
                <w:rFonts w:ascii="Calibri" w:hAnsi="Calibri"/>
                <w:color w:val="FFFFFF"/>
                <w:lang w:val="es-SV" w:eastAsia="es-SV"/>
              </w:rPr>
            </w:pPr>
            <w:r w:rsidRPr="00162343">
              <w:rPr>
                <w:rFonts w:ascii="Calibri" w:hAnsi="Calibri"/>
                <w:color w:val="FFFFFF"/>
                <w:lang w:val="es-SV" w:eastAsia="es-SV"/>
              </w:rPr>
              <w:t>Aprobado por:</w:t>
            </w:r>
          </w:p>
          <w:p w14:paraId="44B6B3B3" w14:textId="77777777" w:rsidR="00151BBC" w:rsidRPr="00162343" w:rsidRDefault="00151BBC" w:rsidP="00151BBC">
            <w:pPr>
              <w:tabs>
                <w:tab w:val="left" w:pos="4742"/>
              </w:tabs>
              <w:spacing w:line="276" w:lineRule="auto"/>
              <w:jc w:val="center"/>
              <w:rPr>
                <w:rFonts w:ascii="Calibri" w:hAnsi="Calibri"/>
                <w:color w:val="FFFFFF"/>
                <w:lang w:val="es-SV" w:eastAsia="es-SV"/>
              </w:rPr>
            </w:pPr>
            <w:r w:rsidRPr="00162343">
              <w:rPr>
                <w:rFonts w:ascii="Calibri" w:hAnsi="Calibri"/>
                <w:i/>
                <w:color w:val="FFFFFF"/>
                <w:sz w:val="16"/>
                <w:lang w:val="es-SV" w:eastAsia="es-SV"/>
              </w:rPr>
              <w:t>(Nombre y fecha)</w:t>
            </w:r>
          </w:p>
        </w:tc>
      </w:tr>
      <w:tr w:rsidR="00151BBC" w:rsidRPr="00162343" w14:paraId="20B5842E" w14:textId="77777777" w:rsidTr="005B6C49">
        <w:tc>
          <w:tcPr>
            <w:tcW w:w="493" w:type="pct"/>
            <w:tcBorders>
              <w:top w:val="single" w:sz="4" w:space="0" w:color="auto"/>
              <w:left w:val="single" w:sz="4" w:space="0" w:color="auto"/>
              <w:bottom w:val="single" w:sz="4" w:space="0" w:color="auto"/>
              <w:right w:val="single" w:sz="4" w:space="0" w:color="auto"/>
            </w:tcBorders>
            <w:vAlign w:val="center"/>
          </w:tcPr>
          <w:p w14:paraId="3F62B5B1" w14:textId="77777777" w:rsidR="00151BBC" w:rsidRPr="00162343" w:rsidRDefault="00151BBC" w:rsidP="00151BBC">
            <w:pPr>
              <w:jc w:val="center"/>
              <w:rPr>
                <w:rFonts w:ascii="Calibri Light" w:hAnsi="Calibri Light"/>
                <w:color w:val="404040"/>
                <w:sz w:val="22"/>
                <w:lang w:val="es-SV" w:eastAsia="es-SV"/>
              </w:rPr>
            </w:pPr>
            <w:r w:rsidRPr="00162343">
              <w:rPr>
                <w:rFonts w:ascii="Calibri Light" w:hAnsi="Calibri Light"/>
                <w:color w:val="404040"/>
                <w:sz w:val="22"/>
                <w:lang w:val="es-SV" w:eastAsia="es-SV"/>
              </w:rPr>
              <w:t>01</w:t>
            </w:r>
          </w:p>
        </w:tc>
        <w:tc>
          <w:tcPr>
            <w:tcW w:w="1127" w:type="pct"/>
            <w:tcBorders>
              <w:top w:val="single" w:sz="4" w:space="0" w:color="auto"/>
              <w:left w:val="single" w:sz="4" w:space="0" w:color="auto"/>
              <w:bottom w:val="single" w:sz="4" w:space="0" w:color="auto"/>
              <w:right w:val="single" w:sz="4" w:space="0" w:color="auto"/>
            </w:tcBorders>
            <w:vAlign w:val="center"/>
          </w:tcPr>
          <w:p w14:paraId="3035E2E3" w14:textId="266402AA" w:rsidR="00151BBC" w:rsidRPr="00162343" w:rsidRDefault="00E5668B" w:rsidP="00151BBC">
            <w:pPr>
              <w:jc w:val="center"/>
              <w:rPr>
                <w:rFonts w:ascii="Calibri Light" w:hAnsi="Calibri Light"/>
                <w:color w:val="404040"/>
                <w:sz w:val="22"/>
                <w:lang w:val="es-SV" w:eastAsia="es-SV"/>
              </w:rPr>
            </w:pPr>
            <w:r w:rsidRPr="00162343">
              <w:rPr>
                <w:rFonts w:ascii="Calibri Light" w:hAnsi="Calibri Light"/>
                <w:color w:val="404040"/>
                <w:sz w:val="22"/>
                <w:lang w:val="es-SV" w:eastAsia="es-SV"/>
              </w:rPr>
              <w:t>Modificación completa de la estructura del documento</w:t>
            </w:r>
            <w:r w:rsidR="00DF2AC6" w:rsidRPr="00162343">
              <w:rPr>
                <w:rFonts w:ascii="Calibri Light" w:hAnsi="Calibri Light"/>
                <w:color w:val="404040"/>
                <w:sz w:val="22"/>
                <w:lang w:val="es-SV" w:eastAsia="es-SV"/>
              </w:rPr>
              <w:t xml:space="preserve"> y sustituye a</w:t>
            </w:r>
            <w:r w:rsidR="00277AE1" w:rsidRPr="00162343">
              <w:rPr>
                <w:rFonts w:ascii="Calibri Light" w:hAnsi="Calibri Light"/>
                <w:color w:val="404040"/>
                <w:sz w:val="22"/>
                <w:lang w:val="es-SV" w:eastAsia="es-SV"/>
              </w:rPr>
              <w:t>l procedimiento</w:t>
            </w:r>
            <w:r w:rsidR="00DF2AC6" w:rsidRPr="00162343">
              <w:rPr>
                <w:rFonts w:ascii="Calibri Light" w:hAnsi="Calibri Light"/>
                <w:color w:val="404040"/>
                <w:sz w:val="22"/>
                <w:lang w:val="es-SV" w:eastAsia="es-SV"/>
              </w:rPr>
              <w:t>:</w:t>
            </w:r>
          </w:p>
          <w:p w14:paraId="278E01D3" w14:textId="77777777" w:rsidR="006F090C" w:rsidRPr="00162343" w:rsidRDefault="006F090C" w:rsidP="00151BBC">
            <w:pPr>
              <w:jc w:val="center"/>
              <w:rPr>
                <w:rFonts w:ascii="Calibri Light" w:hAnsi="Calibri Light"/>
                <w:color w:val="404040"/>
                <w:sz w:val="22"/>
                <w:lang w:val="es-SV" w:eastAsia="es-SV"/>
              </w:rPr>
            </w:pPr>
          </w:p>
          <w:p w14:paraId="48E113BA" w14:textId="4486CDD4" w:rsidR="0055473B" w:rsidRPr="00162343" w:rsidRDefault="00BA6B4E" w:rsidP="00151BBC">
            <w:pPr>
              <w:jc w:val="center"/>
              <w:rPr>
                <w:rFonts w:ascii="Calibri Light" w:hAnsi="Calibri Light"/>
                <w:color w:val="404040"/>
                <w:sz w:val="22"/>
                <w:lang w:val="es-SV" w:eastAsia="es-SV"/>
              </w:rPr>
            </w:pPr>
            <w:r>
              <w:rPr>
                <w:rFonts w:ascii="Calibri Light" w:hAnsi="Calibri Light"/>
                <w:color w:val="404040"/>
                <w:sz w:val="22"/>
                <w:lang w:val="es-SV" w:eastAsia="es-SV"/>
              </w:rPr>
              <w:t xml:space="preserve">Este código sustituye a </w:t>
            </w:r>
            <w:r w:rsidR="00C20913" w:rsidRPr="00162343">
              <w:rPr>
                <w:rFonts w:ascii="Calibri Light" w:hAnsi="Calibri Light"/>
                <w:color w:val="404040"/>
                <w:sz w:val="22"/>
                <w:lang w:val="es-SV" w:eastAsia="es-SV"/>
              </w:rPr>
              <w:t>“</w:t>
            </w:r>
            <w:r w:rsidR="006F090C" w:rsidRPr="00162343">
              <w:rPr>
                <w:rFonts w:ascii="Calibri Light" w:hAnsi="Calibri Light"/>
                <w:color w:val="404040"/>
                <w:sz w:val="22"/>
                <w:lang w:val="es-SV" w:eastAsia="es-SV"/>
              </w:rPr>
              <w:t>SPA-</w:t>
            </w:r>
            <w:r w:rsidR="007176A5" w:rsidRPr="00162343">
              <w:rPr>
                <w:rFonts w:ascii="Calibri Light" w:hAnsi="Calibri Light"/>
                <w:color w:val="404040"/>
                <w:sz w:val="22"/>
                <w:lang w:val="es-SV" w:eastAsia="es-SV"/>
              </w:rPr>
              <w:t>146 Procesos, servicios y pruebas sobre Dermalog”</w:t>
            </w:r>
          </w:p>
        </w:tc>
        <w:tc>
          <w:tcPr>
            <w:tcW w:w="1217" w:type="pct"/>
            <w:tcBorders>
              <w:top w:val="single" w:sz="4" w:space="0" w:color="auto"/>
              <w:left w:val="single" w:sz="4" w:space="0" w:color="auto"/>
              <w:bottom w:val="single" w:sz="4" w:space="0" w:color="auto"/>
              <w:right w:val="single" w:sz="4" w:space="0" w:color="auto"/>
            </w:tcBorders>
            <w:vAlign w:val="center"/>
          </w:tcPr>
          <w:p w14:paraId="7DBEAAE5" w14:textId="496575B8" w:rsidR="00151BBC" w:rsidRPr="00162343" w:rsidRDefault="006F090C" w:rsidP="006F090C">
            <w:pPr>
              <w:jc w:val="center"/>
              <w:rPr>
                <w:rFonts w:ascii="Calibri Light" w:hAnsi="Calibri Light"/>
                <w:color w:val="404040"/>
                <w:sz w:val="22"/>
                <w:lang w:val="es-SV" w:eastAsia="es-SV"/>
              </w:rPr>
            </w:pPr>
            <w:r w:rsidRPr="00162343">
              <w:rPr>
                <w:rFonts w:ascii="Calibri Light" w:hAnsi="Calibri Light"/>
                <w:color w:val="404040"/>
                <w:sz w:val="22"/>
                <w:lang w:val="es-SV" w:eastAsia="es-SV"/>
              </w:rPr>
              <w:t xml:space="preserve">Ing. Reynaldo </w:t>
            </w:r>
            <w:r w:rsidR="00661CC8" w:rsidRPr="00162343">
              <w:rPr>
                <w:rFonts w:ascii="Calibri Light" w:hAnsi="Calibri Light"/>
                <w:color w:val="404040"/>
                <w:sz w:val="22"/>
                <w:lang w:val="es-SV" w:eastAsia="es-SV"/>
              </w:rPr>
              <w:t>Cerón</w:t>
            </w:r>
          </w:p>
          <w:p w14:paraId="16AF1BB7" w14:textId="442A5C3D" w:rsidR="00151BBC" w:rsidRPr="00162343" w:rsidRDefault="006F090C" w:rsidP="006F090C">
            <w:pPr>
              <w:jc w:val="center"/>
              <w:rPr>
                <w:rFonts w:ascii="Calibri Light" w:hAnsi="Calibri Light"/>
                <w:color w:val="404040"/>
                <w:sz w:val="22"/>
                <w:lang w:val="es-SV" w:eastAsia="es-SV"/>
              </w:rPr>
            </w:pPr>
            <w:r w:rsidRPr="00162343">
              <w:rPr>
                <w:rFonts w:ascii="Calibri Light" w:hAnsi="Calibri Light"/>
                <w:color w:val="404040"/>
                <w:sz w:val="22"/>
                <w:lang w:val="es-SV" w:eastAsia="es-SV"/>
              </w:rPr>
              <w:t>Gerente Innovación y Desarrollo</w:t>
            </w:r>
          </w:p>
          <w:p w14:paraId="56C6ED28" w14:textId="54EA1B60" w:rsidR="00151BBC" w:rsidRPr="00162343" w:rsidRDefault="00151BBC" w:rsidP="00151BBC">
            <w:pPr>
              <w:jc w:val="center"/>
              <w:rPr>
                <w:rFonts w:ascii="Calibri Light" w:hAnsi="Calibri Light"/>
                <w:color w:val="404040"/>
                <w:sz w:val="22"/>
                <w:lang w:val="es-SV" w:eastAsia="es-SV"/>
              </w:rPr>
            </w:pPr>
          </w:p>
          <w:p w14:paraId="34290B6A" w14:textId="59B9887A" w:rsidR="001706BA" w:rsidRPr="00162343" w:rsidRDefault="001706BA" w:rsidP="00151BBC">
            <w:pPr>
              <w:jc w:val="center"/>
              <w:rPr>
                <w:rFonts w:ascii="Calibri Light" w:hAnsi="Calibri Light"/>
                <w:color w:val="404040"/>
                <w:sz w:val="22"/>
                <w:lang w:val="es-SV" w:eastAsia="es-SV"/>
              </w:rPr>
            </w:pPr>
          </w:p>
          <w:p w14:paraId="5A74A4B6" w14:textId="1C2D064F" w:rsidR="006F090C" w:rsidRPr="00162343" w:rsidRDefault="006F090C" w:rsidP="006F090C">
            <w:pPr>
              <w:rPr>
                <w:rFonts w:ascii="Calibri Light" w:hAnsi="Calibri Light"/>
                <w:color w:val="404040"/>
                <w:sz w:val="22"/>
                <w:lang w:val="es-SV" w:eastAsia="es-SV"/>
              </w:rPr>
            </w:pPr>
          </w:p>
          <w:p w14:paraId="339717FA" w14:textId="0D62199F" w:rsidR="006F090C" w:rsidRPr="00162343" w:rsidRDefault="006F090C" w:rsidP="006F090C">
            <w:pPr>
              <w:rPr>
                <w:rFonts w:ascii="Calibri Light" w:hAnsi="Calibri Light"/>
                <w:color w:val="404040"/>
                <w:sz w:val="22"/>
                <w:lang w:val="es-SV" w:eastAsia="es-SV"/>
              </w:rPr>
            </w:pPr>
          </w:p>
          <w:p w14:paraId="077DB14C" w14:textId="77777777" w:rsidR="006F090C" w:rsidRPr="00162343" w:rsidRDefault="006F090C" w:rsidP="006F090C">
            <w:pPr>
              <w:rPr>
                <w:rFonts w:ascii="Calibri Light" w:hAnsi="Calibri Light"/>
                <w:color w:val="404040"/>
                <w:sz w:val="22"/>
                <w:lang w:val="es-SV" w:eastAsia="es-SV"/>
              </w:rPr>
            </w:pPr>
          </w:p>
          <w:p w14:paraId="2870E085" w14:textId="77777777" w:rsidR="006F090C" w:rsidRPr="00162343" w:rsidRDefault="006F090C" w:rsidP="006F090C">
            <w:pPr>
              <w:rPr>
                <w:rFonts w:ascii="Calibri Light" w:hAnsi="Calibri Light"/>
                <w:color w:val="404040"/>
                <w:sz w:val="22"/>
                <w:lang w:val="es-SV" w:eastAsia="es-SV"/>
              </w:rPr>
            </w:pPr>
          </w:p>
          <w:p w14:paraId="6C0F038F" w14:textId="232A2C26" w:rsidR="00DE691C" w:rsidRPr="00162343" w:rsidRDefault="00DE691C" w:rsidP="00151BBC">
            <w:pPr>
              <w:jc w:val="center"/>
              <w:rPr>
                <w:rFonts w:ascii="Calibri Light" w:hAnsi="Calibri Light"/>
                <w:color w:val="404040"/>
                <w:sz w:val="22"/>
                <w:lang w:val="es-SV" w:eastAsia="es-SV"/>
              </w:rPr>
            </w:pPr>
          </w:p>
          <w:p w14:paraId="54F08854" w14:textId="77777777" w:rsidR="006F090C" w:rsidRPr="00162343" w:rsidRDefault="006F090C" w:rsidP="006F090C">
            <w:pPr>
              <w:rPr>
                <w:rFonts w:ascii="Calibri Light" w:hAnsi="Calibri Light"/>
                <w:color w:val="404040"/>
                <w:sz w:val="22"/>
                <w:lang w:val="es-SV" w:eastAsia="es-SV"/>
              </w:rPr>
            </w:pPr>
          </w:p>
          <w:p w14:paraId="3A9315D1" w14:textId="77777777" w:rsidR="00DE691C" w:rsidRPr="00162343" w:rsidRDefault="00DE691C" w:rsidP="00151BBC">
            <w:pPr>
              <w:jc w:val="center"/>
              <w:rPr>
                <w:rFonts w:ascii="Calibri Light" w:hAnsi="Calibri Light"/>
                <w:color w:val="404040"/>
                <w:sz w:val="22"/>
                <w:lang w:val="es-SV" w:eastAsia="es-SV"/>
              </w:rPr>
            </w:pPr>
          </w:p>
          <w:p w14:paraId="288501C8" w14:textId="498C7A4D" w:rsidR="00151BBC" w:rsidRPr="00162343" w:rsidRDefault="00162343" w:rsidP="00151BBC">
            <w:pPr>
              <w:jc w:val="center"/>
              <w:rPr>
                <w:rFonts w:ascii="Calibri Light" w:hAnsi="Calibri Light"/>
                <w:color w:val="404040"/>
                <w:sz w:val="22"/>
                <w:lang w:val="es-SV" w:eastAsia="es-SV"/>
              </w:rPr>
            </w:pPr>
            <w:r w:rsidRPr="00162343">
              <w:rPr>
                <w:rFonts w:ascii="Calibri Light" w:hAnsi="Calibri Light"/>
                <w:color w:val="404040"/>
                <w:sz w:val="22"/>
                <w:lang w:val="es-SV" w:eastAsia="es-SV"/>
              </w:rPr>
              <w:t>30</w:t>
            </w:r>
            <w:r w:rsidR="00151BBC" w:rsidRPr="00162343">
              <w:rPr>
                <w:rFonts w:ascii="Calibri Light" w:hAnsi="Calibri Light"/>
                <w:color w:val="404040"/>
                <w:sz w:val="22"/>
                <w:lang w:val="es-SV" w:eastAsia="es-SV"/>
              </w:rPr>
              <w:t>/0</w:t>
            </w:r>
            <w:r w:rsidR="00923270" w:rsidRPr="00162343">
              <w:rPr>
                <w:rFonts w:ascii="Calibri Light" w:hAnsi="Calibri Light"/>
                <w:color w:val="404040"/>
                <w:sz w:val="22"/>
                <w:lang w:val="es-SV" w:eastAsia="es-SV"/>
              </w:rPr>
              <w:t>8</w:t>
            </w:r>
            <w:r w:rsidR="00151BBC" w:rsidRPr="00162343">
              <w:rPr>
                <w:rFonts w:ascii="Calibri Light" w:hAnsi="Calibri Light"/>
                <w:color w:val="404040"/>
                <w:sz w:val="22"/>
                <w:lang w:val="es-SV" w:eastAsia="es-SV"/>
              </w:rPr>
              <w:t>/2022</w:t>
            </w:r>
          </w:p>
        </w:tc>
        <w:tc>
          <w:tcPr>
            <w:tcW w:w="1082" w:type="pct"/>
            <w:tcBorders>
              <w:top w:val="single" w:sz="4" w:space="0" w:color="auto"/>
              <w:left w:val="single" w:sz="4" w:space="0" w:color="auto"/>
              <w:bottom w:val="single" w:sz="4" w:space="0" w:color="auto"/>
              <w:right w:val="single" w:sz="4" w:space="0" w:color="auto"/>
            </w:tcBorders>
            <w:vAlign w:val="center"/>
          </w:tcPr>
          <w:p w14:paraId="11A21EDD" w14:textId="349FD06E" w:rsidR="00151BBC" w:rsidRPr="00162343" w:rsidRDefault="00661CC8" w:rsidP="0055473B">
            <w:pPr>
              <w:jc w:val="center"/>
              <w:rPr>
                <w:rFonts w:ascii="Calibri Light" w:hAnsi="Calibri Light"/>
                <w:color w:val="404040"/>
                <w:sz w:val="22"/>
                <w:lang w:val="es-SV" w:eastAsia="es-SV"/>
              </w:rPr>
            </w:pPr>
            <w:r w:rsidRPr="00162343">
              <w:rPr>
                <w:rFonts w:ascii="Calibri Light" w:hAnsi="Calibri Light"/>
                <w:color w:val="404040"/>
                <w:sz w:val="22"/>
                <w:lang w:val="es-SV" w:eastAsia="es-SV"/>
              </w:rPr>
              <w:t xml:space="preserve">Lic. </w:t>
            </w:r>
            <w:r w:rsidR="006F090C" w:rsidRPr="00162343">
              <w:rPr>
                <w:rFonts w:ascii="Calibri Light" w:hAnsi="Calibri Light"/>
                <w:color w:val="404040"/>
                <w:sz w:val="22"/>
                <w:lang w:val="es-SV" w:eastAsia="es-SV"/>
              </w:rPr>
              <w:t>Lorena De Paz</w:t>
            </w:r>
          </w:p>
          <w:p w14:paraId="299855FC" w14:textId="409A1242" w:rsidR="0055473B" w:rsidRPr="00162343" w:rsidRDefault="00DE691C" w:rsidP="0055473B">
            <w:pPr>
              <w:jc w:val="center"/>
              <w:rPr>
                <w:rFonts w:ascii="Calibri Light" w:hAnsi="Calibri Light"/>
                <w:color w:val="404040"/>
                <w:sz w:val="22"/>
                <w:lang w:val="es-SV" w:eastAsia="es-SV"/>
              </w:rPr>
            </w:pPr>
            <w:r w:rsidRPr="00162343">
              <w:rPr>
                <w:rFonts w:ascii="Calibri Light" w:hAnsi="Calibri Light"/>
                <w:color w:val="404040"/>
                <w:sz w:val="22"/>
                <w:lang w:val="es-SV" w:eastAsia="es-SV"/>
              </w:rPr>
              <w:t xml:space="preserve">Jefa de </w:t>
            </w:r>
            <w:r w:rsidR="006F090C" w:rsidRPr="00162343">
              <w:rPr>
                <w:rFonts w:ascii="Calibri Light" w:hAnsi="Calibri Light"/>
                <w:color w:val="404040"/>
                <w:sz w:val="22"/>
                <w:lang w:val="es-SV" w:eastAsia="es-SV"/>
              </w:rPr>
              <w:t>Control de Calidad</w:t>
            </w:r>
          </w:p>
          <w:p w14:paraId="5A7ACF04" w14:textId="3464BF18" w:rsidR="006F090C" w:rsidRPr="00162343" w:rsidRDefault="006F090C" w:rsidP="001706BA">
            <w:pPr>
              <w:rPr>
                <w:rFonts w:ascii="Calibri Light" w:hAnsi="Calibri Light"/>
                <w:color w:val="404040"/>
                <w:sz w:val="22"/>
                <w:lang w:val="es-SV" w:eastAsia="es-SV"/>
              </w:rPr>
            </w:pPr>
          </w:p>
          <w:p w14:paraId="1803D21D" w14:textId="65A06691" w:rsidR="006F090C" w:rsidRPr="00162343" w:rsidRDefault="006F090C" w:rsidP="001706BA">
            <w:pPr>
              <w:rPr>
                <w:rFonts w:ascii="Calibri Light" w:hAnsi="Calibri Light"/>
                <w:color w:val="404040"/>
                <w:sz w:val="22"/>
                <w:lang w:val="es-SV" w:eastAsia="es-SV"/>
              </w:rPr>
            </w:pPr>
          </w:p>
          <w:p w14:paraId="558BC62E" w14:textId="6E3EB610" w:rsidR="006F090C" w:rsidRPr="00162343" w:rsidRDefault="006F090C" w:rsidP="001706BA">
            <w:pPr>
              <w:rPr>
                <w:rFonts w:ascii="Calibri Light" w:hAnsi="Calibri Light"/>
                <w:color w:val="404040"/>
                <w:sz w:val="22"/>
                <w:lang w:val="es-SV" w:eastAsia="es-SV"/>
              </w:rPr>
            </w:pPr>
          </w:p>
          <w:p w14:paraId="76DB7E78" w14:textId="5D8FA8C5" w:rsidR="006F090C" w:rsidRPr="00162343" w:rsidRDefault="006F090C" w:rsidP="001706BA">
            <w:pPr>
              <w:rPr>
                <w:rFonts w:ascii="Calibri Light" w:hAnsi="Calibri Light"/>
                <w:color w:val="404040"/>
                <w:sz w:val="22"/>
                <w:lang w:val="es-SV" w:eastAsia="es-SV"/>
              </w:rPr>
            </w:pPr>
          </w:p>
          <w:p w14:paraId="6B4A6C0C" w14:textId="21200A70" w:rsidR="006F090C" w:rsidRPr="00162343" w:rsidRDefault="006F090C" w:rsidP="001706BA">
            <w:pPr>
              <w:rPr>
                <w:rFonts w:ascii="Calibri Light" w:hAnsi="Calibri Light"/>
                <w:color w:val="404040"/>
                <w:sz w:val="22"/>
                <w:lang w:val="es-SV" w:eastAsia="es-SV"/>
              </w:rPr>
            </w:pPr>
          </w:p>
          <w:p w14:paraId="653D2AC0" w14:textId="769DED33" w:rsidR="006F090C" w:rsidRPr="00162343" w:rsidRDefault="006F090C" w:rsidP="001706BA">
            <w:pPr>
              <w:rPr>
                <w:rFonts w:ascii="Calibri Light" w:hAnsi="Calibri Light"/>
                <w:color w:val="404040"/>
                <w:sz w:val="22"/>
                <w:lang w:val="es-SV" w:eastAsia="es-SV"/>
              </w:rPr>
            </w:pPr>
          </w:p>
          <w:p w14:paraId="23A1BB7C" w14:textId="0EA24490" w:rsidR="006F090C" w:rsidRPr="00162343" w:rsidRDefault="006F090C" w:rsidP="001706BA">
            <w:pPr>
              <w:rPr>
                <w:rFonts w:ascii="Calibri Light" w:hAnsi="Calibri Light"/>
                <w:color w:val="404040"/>
                <w:sz w:val="22"/>
                <w:lang w:val="es-SV" w:eastAsia="es-SV"/>
              </w:rPr>
            </w:pPr>
          </w:p>
          <w:p w14:paraId="24098481" w14:textId="77777777" w:rsidR="006F090C" w:rsidRPr="00162343" w:rsidRDefault="006F090C" w:rsidP="001706BA">
            <w:pPr>
              <w:rPr>
                <w:rFonts w:ascii="Calibri Light" w:hAnsi="Calibri Light"/>
                <w:color w:val="404040"/>
                <w:sz w:val="22"/>
                <w:lang w:val="es-SV" w:eastAsia="es-SV"/>
              </w:rPr>
            </w:pPr>
          </w:p>
          <w:p w14:paraId="50ABF417" w14:textId="77777777" w:rsidR="006F090C" w:rsidRPr="00162343" w:rsidRDefault="006F090C" w:rsidP="001706BA">
            <w:pPr>
              <w:rPr>
                <w:rFonts w:ascii="Calibri Light" w:hAnsi="Calibri Light"/>
                <w:color w:val="404040"/>
                <w:sz w:val="22"/>
                <w:lang w:val="es-SV" w:eastAsia="es-SV"/>
              </w:rPr>
            </w:pPr>
          </w:p>
          <w:p w14:paraId="20F2D412" w14:textId="0DC1569C" w:rsidR="00151BBC" w:rsidRPr="00162343" w:rsidRDefault="00162343" w:rsidP="00151BBC">
            <w:pPr>
              <w:jc w:val="center"/>
              <w:rPr>
                <w:rFonts w:ascii="Calibri Light" w:hAnsi="Calibri Light"/>
                <w:color w:val="404040"/>
                <w:sz w:val="22"/>
                <w:lang w:val="es-SV" w:eastAsia="es-SV"/>
              </w:rPr>
            </w:pPr>
            <w:r w:rsidRPr="00162343">
              <w:rPr>
                <w:rFonts w:ascii="Calibri Light" w:hAnsi="Calibri Light"/>
                <w:color w:val="404040"/>
                <w:sz w:val="22"/>
                <w:lang w:val="es-SV" w:eastAsia="es-SV"/>
              </w:rPr>
              <w:t>30</w:t>
            </w:r>
            <w:r w:rsidR="00151BBC" w:rsidRPr="00162343">
              <w:rPr>
                <w:rFonts w:ascii="Calibri Light" w:hAnsi="Calibri Light"/>
                <w:color w:val="404040"/>
                <w:sz w:val="22"/>
                <w:lang w:val="es-SV" w:eastAsia="es-SV"/>
              </w:rPr>
              <w:t>/0</w:t>
            </w:r>
            <w:r w:rsidR="00923270" w:rsidRPr="00162343">
              <w:rPr>
                <w:rFonts w:ascii="Calibri Light" w:hAnsi="Calibri Light"/>
                <w:color w:val="404040"/>
                <w:sz w:val="22"/>
                <w:lang w:val="es-SV" w:eastAsia="es-SV"/>
              </w:rPr>
              <w:t>8</w:t>
            </w:r>
            <w:r w:rsidR="00151BBC" w:rsidRPr="00162343">
              <w:rPr>
                <w:rFonts w:ascii="Calibri Light" w:hAnsi="Calibri Light"/>
                <w:color w:val="404040"/>
                <w:sz w:val="22"/>
                <w:lang w:val="es-SV" w:eastAsia="es-SV"/>
              </w:rPr>
              <w:t>/2022</w:t>
            </w:r>
          </w:p>
        </w:tc>
        <w:tc>
          <w:tcPr>
            <w:tcW w:w="1081" w:type="pct"/>
            <w:tcBorders>
              <w:top w:val="single" w:sz="4" w:space="0" w:color="auto"/>
              <w:left w:val="single" w:sz="4" w:space="0" w:color="auto"/>
              <w:bottom w:val="single" w:sz="4" w:space="0" w:color="auto"/>
              <w:right w:val="single" w:sz="4" w:space="0" w:color="auto"/>
            </w:tcBorders>
            <w:vAlign w:val="center"/>
          </w:tcPr>
          <w:p w14:paraId="1EBE6A77" w14:textId="3CE00168" w:rsidR="00151BBC" w:rsidRPr="00162343" w:rsidRDefault="00151BBC" w:rsidP="00151BBC">
            <w:pPr>
              <w:jc w:val="center"/>
              <w:rPr>
                <w:rFonts w:ascii="Calibri Light" w:hAnsi="Calibri Light"/>
                <w:color w:val="404040"/>
                <w:sz w:val="22"/>
                <w:lang w:val="es-SV" w:eastAsia="es-SV"/>
              </w:rPr>
            </w:pPr>
            <w:r w:rsidRPr="00162343">
              <w:rPr>
                <w:rFonts w:ascii="Calibri Light" w:hAnsi="Calibri Light"/>
                <w:color w:val="404040"/>
                <w:sz w:val="22"/>
                <w:lang w:val="es-SV" w:eastAsia="es-SV"/>
              </w:rPr>
              <w:t xml:space="preserve">Lic. </w:t>
            </w:r>
            <w:r w:rsidR="006F090C" w:rsidRPr="00162343">
              <w:rPr>
                <w:rFonts w:ascii="Calibri Light" w:hAnsi="Calibri Light"/>
                <w:color w:val="404040"/>
                <w:sz w:val="22"/>
                <w:lang w:val="es-SV" w:eastAsia="es-SV"/>
              </w:rPr>
              <w:t>Bernardo López</w:t>
            </w:r>
          </w:p>
          <w:p w14:paraId="0A072C5A" w14:textId="2DF637C6" w:rsidR="00151BBC" w:rsidRPr="00162343" w:rsidRDefault="00151BBC" w:rsidP="00151BBC">
            <w:pPr>
              <w:jc w:val="center"/>
              <w:rPr>
                <w:rFonts w:ascii="Calibri Light" w:hAnsi="Calibri Light"/>
                <w:color w:val="404040"/>
                <w:sz w:val="22"/>
                <w:lang w:val="es-SV" w:eastAsia="es-SV"/>
              </w:rPr>
            </w:pPr>
            <w:r w:rsidRPr="00162343">
              <w:rPr>
                <w:rFonts w:ascii="Calibri Light" w:hAnsi="Calibri Light"/>
                <w:color w:val="404040"/>
                <w:sz w:val="22"/>
                <w:lang w:val="es-SV" w:eastAsia="es-SV"/>
              </w:rPr>
              <w:t>Geren</w:t>
            </w:r>
            <w:r w:rsidR="00AD1821" w:rsidRPr="00162343">
              <w:rPr>
                <w:rFonts w:ascii="Calibri Light" w:hAnsi="Calibri Light"/>
                <w:color w:val="404040"/>
                <w:sz w:val="22"/>
                <w:lang w:val="es-SV" w:eastAsia="es-SV"/>
              </w:rPr>
              <w:t>te</w:t>
            </w:r>
            <w:r w:rsidRPr="00162343">
              <w:rPr>
                <w:rFonts w:ascii="Calibri Light" w:hAnsi="Calibri Light"/>
                <w:color w:val="404040"/>
                <w:sz w:val="22"/>
                <w:lang w:val="es-SV" w:eastAsia="es-SV"/>
              </w:rPr>
              <w:t xml:space="preserve"> </w:t>
            </w:r>
            <w:r w:rsidR="006F090C" w:rsidRPr="00162343">
              <w:rPr>
                <w:rFonts w:ascii="Calibri Light" w:hAnsi="Calibri Light"/>
                <w:color w:val="404040"/>
                <w:sz w:val="22"/>
                <w:lang w:val="es-SV" w:eastAsia="es-SV"/>
              </w:rPr>
              <w:t>General</w:t>
            </w:r>
          </w:p>
          <w:p w14:paraId="59C67767" w14:textId="77777777" w:rsidR="006F090C" w:rsidRPr="00162343" w:rsidRDefault="006F090C" w:rsidP="00151BBC">
            <w:pPr>
              <w:jc w:val="center"/>
              <w:rPr>
                <w:rFonts w:ascii="Calibri Light" w:hAnsi="Calibri Light"/>
                <w:color w:val="404040"/>
                <w:sz w:val="22"/>
                <w:lang w:val="es-SV" w:eastAsia="es-SV"/>
              </w:rPr>
            </w:pPr>
          </w:p>
          <w:p w14:paraId="14AA99DC" w14:textId="6FDD45DD" w:rsidR="00DE691C" w:rsidRPr="00162343" w:rsidRDefault="00DE691C" w:rsidP="00151BBC">
            <w:pPr>
              <w:jc w:val="center"/>
              <w:rPr>
                <w:rFonts w:ascii="Calibri Light" w:hAnsi="Calibri Light"/>
                <w:color w:val="404040"/>
                <w:sz w:val="22"/>
                <w:lang w:val="es-SV" w:eastAsia="es-SV"/>
              </w:rPr>
            </w:pPr>
          </w:p>
          <w:p w14:paraId="16CE314A" w14:textId="7F459D0D" w:rsidR="00DE691C" w:rsidRPr="00162343" w:rsidRDefault="00DE691C" w:rsidP="00151BBC">
            <w:pPr>
              <w:jc w:val="center"/>
              <w:rPr>
                <w:rFonts w:ascii="Calibri Light" w:hAnsi="Calibri Light"/>
                <w:color w:val="404040"/>
                <w:sz w:val="22"/>
                <w:lang w:val="es-SV" w:eastAsia="es-SV"/>
              </w:rPr>
            </w:pPr>
          </w:p>
          <w:p w14:paraId="2CA6EC44" w14:textId="1AC2BFF3" w:rsidR="00DE691C" w:rsidRPr="00162343" w:rsidRDefault="00DE691C" w:rsidP="00151BBC">
            <w:pPr>
              <w:jc w:val="center"/>
              <w:rPr>
                <w:rFonts w:ascii="Calibri Light" w:hAnsi="Calibri Light"/>
                <w:color w:val="404040"/>
                <w:sz w:val="22"/>
                <w:lang w:val="es-SV" w:eastAsia="es-SV"/>
              </w:rPr>
            </w:pPr>
          </w:p>
          <w:p w14:paraId="3C4A9F8D" w14:textId="77777777" w:rsidR="00DE691C" w:rsidRPr="00162343" w:rsidRDefault="00DE691C" w:rsidP="00151BBC">
            <w:pPr>
              <w:jc w:val="center"/>
              <w:rPr>
                <w:rFonts w:ascii="Calibri Light" w:hAnsi="Calibri Light"/>
                <w:color w:val="404040"/>
                <w:sz w:val="22"/>
                <w:lang w:val="es-SV" w:eastAsia="es-SV"/>
              </w:rPr>
            </w:pPr>
          </w:p>
          <w:p w14:paraId="503D395C" w14:textId="1EA6A6B2" w:rsidR="00151BBC" w:rsidRPr="00162343" w:rsidRDefault="00151BBC" w:rsidP="00151BBC">
            <w:pPr>
              <w:jc w:val="center"/>
              <w:rPr>
                <w:rFonts w:ascii="Calibri Light" w:hAnsi="Calibri Light"/>
                <w:color w:val="404040"/>
                <w:sz w:val="22"/>
                <w:lang w:val="es-SV" w:eastAsia="es-SV"/>
              </w:rPr>
            </w:pPr>
          </w:p>
          <w:p w14:paraId="7A55AEA9" w14:textId="441A8BD8" w:rsidR="001706BA" w:rsidRPr="00162343" w:rsidRDefault="001706BA" w:rsidP="00151BBC">
            <w:pPr>
              <w:jc w:val="center"/>
              <w:rPr>
                <w:rFonts w:ascii="Calibri Light" w:hAnsi="Calibri Light"/>
                <w:color w:val="404040"/>
                <w:sz w:val="22"/>
                <w:lang w:val="es-SV" w:eastAsia="es-SV"/>
              </w:rPr>
            </w:pPr>
          </w:p>
          <w:p w14:paraId="4973C073" w14:textId="2B4DA178" w:rsidR="001706BA" w:rsidRPr="00162343" w:rsidRDefault="001706BA" w:rsidP="00151BBC">
            <w:pPr>
              <w:jc w:val="center"/>
              <w:rPr>
                <w:rFonts w:ascii="Calibri Light" w:hAnsi="Calibri Light"/>
                <w:color w:val="404040"/>
                <w:sz w:val="22"/>
                <w:lang w:val="es-SV" w:eastAsia="es-SV"/>
              </w:rPr>
            </w:pPr>
          </w:p>
          <w:p w14:paraId="5C383B94" w14:textId="77777777" w:rsidR="0055473B" w:rsidRPr="00162343" w:rsidRDefault="0055473B" w:rsidP="00151BBC">
            <w:pPr>
              <w:jc w:val="center"/>
              <w:rPr>
                <w:rFonts w:ascii="Calibri Light" w:hAnsi="Calibri Light"/>
                <w:color w:val="404040"/>
                <w:sz w:val="22"/>
                <w:lang w:val="es-SV" w:eastAsia="es-SV"/>
              </w:rPr>
            </w:pPr>
          </w:p>
          <w:p w14:paraId="4C844390" w14:textId="77777777" w:rsidR="001706BA" w:rsidRPr="00162343" w:rsidRDefault="001706BA" w:rsidP="00151BBC">
            <w:pPr>
              <w:jc w:val="center"/>
              <w:rPr>
                <w:rFonts w:ascii="Calibri Light" w:hAnsi="Calibri Light"/>
                <w:color w:val="404040"/>
                <w:sz w:val="22"/>
                <w:lang w:val="es-SV" w:eastAsia="es-SV"/>
              </w:rPr>
            </w:pPr>
          </w:p>
          <w:p w14:paraId="57CE4EE5" w14:textId="6706720C" w:rsidR="00151BBC" w:rsidRPr="00162343" w:rsidRDefault="00162343" w:rsidP="00151BBC">
            <w:pPr>
              <w:jc w:val="center"/>
              <w:rPr>
                <w:rFonts w:ascii="Calibri Light" w:hAnsi="Calibri Light"/>
                <w:color w:val="404040"/>
                <w:sz w:val="22"/>
                <w:lang w:val="es-SV" w:eastAsia="es-SV"/>
              </w:rPr>
            </w:pPr>
            <w:r w:rsidRPr="00162343">
              <w:rPr>
                <w:rFonts w:ascii="Calibri Light" w:hAnsi="Calibri Light"/>
                <w:color w:val="404040"/>
                <w:sz w:val="22"/>
                <w:lang w:val="es-SV" w:eastAsia="es-SV"/>
              </w:rPr>
              <w:t>31</w:t>
            </w:r>
            <w:r w:rsidR="00151BBC" w:rsidRPr="00162343">
              <w:rPr>
                <w:rFonts w:ascii="Calibri Light" w:hAnsi="Calibri Light"/>
                <w:color w:val="404040"/>
                <w:sz w:val="22"/>
                <w:lang w:val="es-SV" w:eastAsia="es-SV"/>
              </w:rPr>
              <w:t>/0</w:t>
            </w:r>
            <w:r w:rsidR="00923270" w:rsidRPr="00162343">
              <w:rPr>
                <w:rFonts w:ascii="Calibri Light" w:hAnsi="Calibri Light"/>
                <w:color w:val="404040"/>
                <w:sz w:val="22"/>
                <w:lang w:val="es-SV" w:eastAsia="es-SV"/>
              </w:rPr>
              <w:t>8</w:t>
            </w:r>
            <w:r w:rsidR="00151BBC" w:rsidRPr="00162343">
              <w:rPr>
                <w:rFonts w:ascii="Calibri Light" w:hAnsi="Calibri Light"/>
                <w:color w:val="404040"/>
                <w:sz w:val="22"/>
                <w:lang w:val="es-SV" w:eastAsia="es-SV"/>
              </w:rPr>
              <w:t>/2022</w:t>
            </w:r>
          </w:p>
        </w:tc>
      </w:tr>
      <w:tr w:rsidR="00151BBC" w:rsidRPr="00162343" w14:paraId="743EF8B7" w14:textId="77777777" w:rsidTr="005B6C49">
        <w:tc>
          <w:tcPr>
            <w:tcW w:w="493" w:type="pct"/>
            <w:tcBorders>
              <w:top w:val="single" w:sz="4" w:space="0" w:color="auto"/>
              <w:left w:val="single" w:sz="4" w:space="0" w:color="auto"/>
              <w:bottom w:val="single" w:sz="4" w:space="0" w:color="auto"/>
              <w:right w:val="single" w:sz="4" w:space="0" w:color="auto"/>
            </w:tcBorders>
            <w:vAlign w:val="center"/>
          </w:tcPr>
          <w:p w14:paraId="6E9C9C25" w14:textId="77777777" w:rsidR="00151BBC" w:rsidRPr="00162343" w:rsidRDefault="00151BBC" w:rsidP="00151BBC">
            <w:pPr>
              <w:rPr>
                <w:rFonts w:ascii="Calibri" w:hAnsi="Calibri"/>
                <w:color w:val="404040"/>
                <w:lang w:val="es-SV" w:eastAsia="es-SV"/>
              </w:rPr>
            </w:pPr>
          </w:p>
        </w:tc>
        <w:tc>
          <w:tcPr>
            <w:tcW w:w="1127" w:type="pct"/>
            <w:tcBorders>
              <w:top w:val="single" w:sz="4" w:space="0" w:color="auto"/>
              <w:left w:val="single" w:sz="4" w:space="0" w:color="auto"/>
              <w:bottom w:val="single" w:sz="4" w:space="0" w:color="auto"/>
              <w:right w:val="single" w:sz="4" w:space="0" w:color="auto"/>
            </w:tcBorders>
          </w:tcPr>
          <w:p w14:paraId="091F2391" w14:textId="77777777" w:rsidR="00151BBC" w:rsidRPr="00162343" w:rsidRDefault="00151BBC" w:rsidP="00151BBC">
            <w:pPr>
              <w:rPr>
                <w:rFonts w:ascii="Calibri" w:hAnsi="Calibri"/>
                <w:color w:val="404040"/>
                <w:lang w:val="es-SV" w:eastAsia="es-SV"/>
              </w:rPr>
            </w:pPr>
          </w:p>
        </w:tc>
        <w:tc>
          <w:tcPr>
            <w:tcW w:w="1217" w:type="pct"/>
            <w:tcBorders>
              <w:top w:val="single" w:sz="4" w:space="0" w:color="auto"/>
              <w:left w:val="single" w:sz="4" w:space="0" w:color="auto"/>
              <w:bottom w:val="single" w:sz="4" w:space="0" w:color="auto"/>
              <w:right w:val="single" w:sz="4" w:space="0" w:color="auto"/>
            </w:tcBorders>
            <w:vAlign w:val="center"/>
          </w:tcPr>
          <w:p w14:paraId="0AA4295A" w14:textId="77777777" w:rsidR="00151BBC" w:rsidRPr="00162343" w:rsidRDefault="00151BBC" w:rsidP="00151BBC">
            <w:pPr>
              <w:rPr>
                <w:rFonts w:ascii="Calibri" w:hAnsi="Calibri"/>
                <w:color w:val="404040"/>
                <w:lang w:val="es-SV" w:eastAsia="es-SV"/>
              </w:rPr>
            </w:pPr>
          </w:p>
        </w:tc>
        <w:tc>
          <w:tcPr>
            <w:tcW w:w="1082" w:type="pct"/>
            <w:tcBorders>
              <w:top w:val="single" w:sz="4" w:space="0" w:color="auto"/>
              <w:left w:val="single" w:sz="4" w:space="0" w:color="auto"/>
              <w:bottom w:val="single" w:sz="4" w:space="0" w:color="auto"/>
              <w:right w:val="single" w:sz="4" w:space="0" w:color="auto"/>
            </w:tcBorders>
            <w:vAlign w:val="center"/>
          </w:tcPr>
          <w:p w14:paraId="56D31399" w14:textId="77777777" w:rsidR="00151BBC" w:rsidRPr="00162343" w:rsidRDefault="00151BBC" w:rsidP="00151BBC">
            <w:pPr>
              <w:rPr>
                <w:rFonts w:ascii="Calibri" w:hAnsi="Calibri"/>
                <w:color w:val="404040"/>
                <w:lang w:val="es-SV" w:eastAsia="es-SV"/>
              </w:rPr>
            </w:pPr>
          </w:p>
        </w:tc>
        <w:tc>
          <w:tcPr>
            <w:tcW w:w="1081" w:type="pct"/>
            <w:tcBorders>
              <w:top w:val="single" w:sz="4" w:space="0" w:color="auto"/>
              <w:left w:val="single" w:sz="4" w:space="0" w:color="auto"/>
              <w:bottom w:val="single" w:sz="4" w:space="0" w:color="auto"/>
              <w:right w:val="single" w:sz="4" w:space="0" w:color="auto"/>
            </w:tcBorders>
          </w:tcPr>
          <w:p w14:paraId="7AA3AD5E" w14:textId="77777777" w:rsidR="00151BBC" w:rsidRPr="00162343" w:rsidRDefault="00151BBC" w:rsidP="00151BBC">
            <w:pPr>
              <w:rPr>
                <w:rFonts w:ascii="Calibri" w:hAnsi="Calibri"/>
                <w:color w:val="404040"/>
                <w:lang w:val="es-SV" w:eastAsia="es-SV"/>
              </w:rPr>
            </w:pPr>
          </w:p>
        </w:tc>
      </w:tr>
    </w:tbl>
    <w:p w14:paraId="2B2432C4" w14:textId="13BEB2C7" w:rsidR="007F5BC9" w:rsidRPr="00162343" w:rsidRDefault="008B73A1" w:rsidP="000769EC">
      <w:pPr>
        <w:tabs>
          <w:tab w:val="left" w:pos="6510"/>
        </w:tabs>
        <w:jc w:val="both"/>
        <w:rPr>
          <w:b/>
          <w:color w:val="404040" w:themeColor="text1" w:themeTint="BF"/>
          <w:lang w:val="es-SV"/>
        </w:rPr>
      </w:pPr>
      <w:r w:rsidRPr="00162343">
        <w:rPr>
          <w:b/>
          <w:color w:val="404040" w:themeColor="text1" w:themeTint="BF"/>
          <w:lang w:val="es-SV"/>
        </w:rPr>
        <w:tab/>
      </w:r>
    </w:p>
    <w:p w14:paraId="15DD25BB" w14:textId="5FFD3B91" w:rsidR="0028748F" w:rsidRPr="00661770" w:rsidRDefault="0028748F" w:rsidP="0028748F">
      <w:pPr>
        <w:rPr>
          <w:lang w:val="es-SV"/>
        </w:rPr>
      </w:pPr>
    </w:p>
    <w:p w14:paraId="10E31234" w14:textId="723E1746" w:rsidR="0028748F" w:rsidRPr="00661770" w:rsidRDefault="0028748F" w:rsidP="0028748F">
      <w:pPr>
        <w:rPr>
          <w:lang w:val="es-SV"/>
        </w:rPr>
      </w:pPr>
    </w:p>
    <w:p w14:paraId="530FD615" w14:textId="2194D4FF" w:rsidR="0028748F" w:rsidRPr="00661770" w:rsidRDefault="0028748F" w:rsidP="0028748F">
      <w:pPr>
        <w:rPr>
          <w:lang w:val="es-SV"/>
        </w:rPr>
      </w:pPr>
    </w:p>
    <w:p w14:paraId="2386352A" w14:textId="3D1CD8BE" w:rsidR="0028748F" w:rsidRPr="0028748F" w:rsidRDefault="0028748F" w:rsidP="00B64560">
      <w:pPr>
        <w:tabs>
          <w:tab w:val="left" w:pos="6041"/>
        </w:tabs>
      </w:pPr>
    </w:p>
    <w:p w14:paraId="4B4EB269" w14:textId="251F4C46" w:rsidR="0028748F" w:rsidRPr="0028748F" w:rsidRDefault="0028748F" w:rsidP="0028748F"/>
    <w:p w14:paraId="7A49F877" w14:textId="77777777" w:rsidR="0028748F" w:rsidRPr="0028748F" w:rsidRDefault="0028748F" w:rsidP="0028748F"/>
    <w:sectPr w:rsidR="0028748F" w:rsidRPr="0028748F" w:rsidSect="000769EC">
      <w:headerReference w:type="default" r:id="rId27"/>
      <w:pgSz w:w="12240" w:h="15840"/>
      <w:pgMar w:top="1559"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0F448" w14:textId="77777777" w:rsidR="0080702D" w:rsidRDefault="0080702D" w:rsidP="00C22FDA">
      <w:pPr>
        <w:spacing w:after="0" w:line="240" w:lineRule="auto"/>
      </w:pPr>
      <w:r>
        <w:separator/>
      </w:r>
    </w:p>
  </w:endnote>
  <w:endnote w:type="continuationSeparator" w:id="0">
    <w:p w14:paraId="68BC499E" w14:textId="77777777" w:rsidR="0080702D" w:rsidRDefault="0080702D" w:rsidP="00C22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w:charset w:val="00"/>
    <w:family w:val="swiss"/>
    <w:pitch w:val="variable"/>
    <w:sig w:usb0="00000003" w:usb1="00000000" w:usb2="00000000" w:usb3="00000000" w:csb0="00000001"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8DC7E" w14:textId="77777777" w:rsidR="0080702D" w:rsidRDefault="0080702D" w:rsidP="00C22FDA">
      <w:pPr>
        <w:spacing w:after="0" w:line="240" w:lineRule="auto"/>
      </w:pPr>
      <w:r>
        <w:separator/>
      </w:r>
    </w:p>
  </w:footnote>
  <w:footnote w:type="continuationSeparator" w:id="0">
    <w:p w14:paraId="15B62D18" w14:textId="77777777" w:rsidR="0080702D" w:rsidRDefault="0080702D" w:rsidP="00C22FDA">
      <w:pPr>
        <w:spacing w:after="0" w:line="240" w:lineRule="auto"/>
      </w:pPr>
      <w:r>
        <w:continuationSeparator/>
      </w:r>
    </w:p>
  </w:footnote>
  <w:footnote w:id="1">
    <w:p w14:paraId="23671631" w14:textId="1A610A48" w:rsidR="002D76EA" w:rsidRPr="00226604" w:rsidRDefault="002D76EA" w:rsidP="002D76EA">
      <w:pPr>
        <w:pStyle w:val="Textonotapie"/>
        <w:rPr>
          <w:color w:val="000000" w:themeColor="text1"/>
        </w:rPr>
      </w:pPr>
      <w:r w:rsidRPr="00AA5F47">
        <w:rPr>
          <w:rStyle w:val="Refdenotaalpie"/>
          <w:color w:val="000000"/>
        </w:rPr>
        <w:footnoteRef/>
      </w:r>
      <w:r w:rsidRPr="00AA5F47">
        <w:rPr>
          <w:color w:val="000000"/>
        </w:rPr>
        <w:t xml:space="preserve"> Ver clave en S:\AdmonOperacion\Kardex</w:t>
      </w:r>
      <w:r w:rsidRPr="00226604">
        <w:rPr>
          <w:color w:val="000000" w:themeColor="text1"/>
        </w:rPr>
        <w:t xml:space="preserve">\ </w:t>
      </w:r>
      <w:r w:rsidR="00226604" w:rsidRPr="00226604">
        <w:rPr>
          <w:color w:val="000000" w:themeColor="text1"/>
        </w:rPr>
        <w:t>ESA-ID-P18-F1</w:t>
      </w:r>
      <w:r w:rsidRPr="00226604">
        <w:rPr>
          <w:color w:val="000000" w:themeColor="text1"/>
        </w:rPr>
        <w:t xml:space="preserve"> CONTROL DE CLAVES USUARIOS AUTOMATICOS.doc</w:t>
      </w:r>
    </w:p>
  </w:footnote>
  <w:footnote w:id="2">
    <w:p w14:paraId="5DA4775A" w14:textId="43915033" w:rsidR="000C2AFE" w:rsidRPr="00AA5F47" w:rsidRDefault="000C2AFE" w:rsidP="000C2AFE">
      <w:pPr>
        <w:pStyle w:val="Textonotapie"/>
        <w:rPr>
          <w:color w:val="000000"/>
        </w:rPr>
      </w:pPr>
      <w:r w:rsidRPr="00226604">
        <w:rPr>
          <w:rStyle w:val="Refdenotaalpie"/>
          <w:color w:val="000000" w:themeColor="text1"/>
        </w:rPr>
        <w:footnoteRef/>
      </w:r>
      <w:r w:rsidRPr="00226604">
        <w:rPr>
          <w:color w:val="000000" w:themeColor="text1"/>
        </w:rPr>
        <w:t xml:space="preserve"> Ver clave en S:\AdmonOperacion\Kardex\ </w:t>
      </w:r>
      <w:r w:rsidR="00226604" w:rsidRPr="00226604">
        <w:rPr>
          <w:color w:val="000000" w:themeColor="text1"/>
        </w:rPr>
        <w:t>ESA-ID-P18-F1</w:t>
      </w:r>
      <w:r w:rsidRPr="00226604">
        <w:rPr>
          <w:color w:val="000000" w:themeColor="text1"/>
        </w:rPr>
        <w:t xml:space="preserve"> CONTROL DE CLAVES USUARIOS AUTOMATICOS.doc</w:t>
      </w:r>
    </w:p>
  </w:footnote>
  <w:footnote w:id="3">
    <w:p w14:paraId="7431B691" w14:textId="016B5DB2" w:rsidR="007457F3" w:rsidRPr="00AA5F47" w:rsidRDefault="007457F3" w:rsidP="007457F3">
      <w:pPr>
        <w:pStyle w:val="Textonotapie"/>
        <w:rPr>
          <w:color w:val="000000"/>
        </w:rPr>
      </w:pPr>
      <w:r w:rsidRPr="00226604">
        <w:rPr>
          <w:rStyle w:val="Refdenotaalpie"/>
          <w:color w:val="000000" w:themeColor="text1"/>
        </w:rPr>
        <w:footnoteRef/>
      </w:r>
      <w:r w:rsidRPr="00226604">
        <w:rPr>
          <w:color w:val="000000" w:themeColor="text1"/>
        </w:rPr>
        <w:t xml:space="preserve"> Ver clave en S:\AdmonOperacion\Kardex\ </w:t>
      </w:r>
      <w:r w:rsidR="00226604" w:rsidRPr="00226604">
        <w:rPr>
          <w:color w:val="000000" w:themeColor="text1"/>
        </w:rPr>
        <w:t>ESA-ID-P18-F1</w:t>
      </w:r>
      <w:r w:rsidRPr="00226604">
        <w:rPr>
          <w:color w:val="000000" w:themeColor="text1"/>
        </w:rPr>
        <w:t xml:space="preserve"> CONTROL DE CLAVES USUARIOS AUTOMATICOS.doc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pPr w:leftFromText="141" w:rightFromText="141" w:vertAnchor="text" w:horzAnchor="page" w:tblpX="795" w:tblpY="-410"/>
      <w:tblW w:w="1091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972"/>
      <w:gridCol w:w="5670"/>
      <w:gridCol w:w="2268"/>
    </w:tblGrid>
    <w:tr w:rsidR="00B0563E" w:rsidRPr="00D24149" w14:paraId="24CE5DB8" w14:textId="77777777" w:rsidTr="00B0563E">
      <w:trPr>
        <w:trHeight w:val="283"/>
      </w:trPr>
      <w:tc>
        <w:tcPr>
          <w:tcW w:w="2972" w:type="dxa"/>
          <w:vMerge w:val="restart"/>
          <w:shd w:val="clear" w:color="auto" w:fill="auto"/>
        </w:tcPr>
        <w:p w14:paraId="1DF427AA" w14:textId="4B49A01F" w:rsidR="00B0563E" w:rsidRPr="00ED2E49" w:rsidRDefault="00B0563E" w:rsidP="00B0563E">
          <w:pPr>
            <w:jc w:val="center"/>
            <w:rPr>
              <w:rFonts w:cstheme="minorHAnsi"/>
              <w:sz w:val="16"/>
            </w:rPr>
          </w:pPr>
          <w:r>
            <w:rPr>
              <w:noProof/>
            </w:rPr>
            <w:drawing>
              <wp:anchor distT="0" distB="0" distL="114300" distR="114300" simplePos="0" relativeHeight="251659263" behindDoc="0" locked="0" layoutInCell="1" allowOverlap="1" wp14:anchorId="45B68A7F" wp14:editId="39D44C1D">
                <wp:simplePos x="0" y="0"/>
                <wp:positionH relativeFrom="column">
                  <wp:posOffset>136678</wp:posOffset>
                </wp:positionH>
                <wp:positionV relativeFrom="paragraph">
                  <wp:posOffset>159309</wp:posOffset>
                </wp:positionV>
                <wp:extent cx="1569085" cy="386080"/>
                <wp:effectExtent l="0" t="0" r="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
                          <a:extLst>
                            <a:ext uri="{28A0092B-C50C-407E-A947-70E740481C1C}">
                              <a14:useLocalDpi xmlns:a14="http://schemas.microsoft.com/office/drawing/2010/main" val="0"/>
                            </a:ext>
                          </a:extLst>
                        </a:blip>
                        <a:stretch>
                          <a:fillRect/>
                        </a:stretch>
                      </pic:blipFill>
                      <pic:spPr>
                        <a:xfrm>
                          <a:off x="0" y="0"/>
                          <a:ext cx="1569085" cy="386080"/>
                        </a:xfrm>
                        <a:prstGeom prst="rect">
                          <a:avLst/>
                        </a:prstGeom>
                      </pic:spPr>
                    </pic:pic>
                  </a:graphicData>
                </a:graphic>
                <wp14:sizeRelH relativeFrom="margin">
                  <wp14:pctWidth>0</wp14:pctWidth>
                </wp14:sizeRelH>
                <wp14:sizeRelV relativeFrom="margin">
                  <wp14:pctHeight>0</wp14:pctHeight>
                </wp14:sizeRelV>
              </wp:anchor>
            </w:drawing>
          </w:r>
        </w:p>
      </w:tc>
      <w:tc>
        <w:tcPr>
          <w:tcW w:w="5670" w:type="dxa"/>
          <w:vMerge w:val="restart"/>
          <w:shd w:val="clear" w:color="auto" w:fill="F2F2F2" w:themeFill="background1" w:themeFillShade="F2"/>
          <w:vAlign w:val="center"/>
        </w:tcPr>
        <w:p w14:paraId="322253C9" w14:textId="61914AEC" w:rsidR="00B0563E" w:rsidRPr="00ED2E49" w:rsidRDefault="00B0563E" w:rsidP="00B0563E">
          <w:pPr>
            <w:jc w:val="center"/>
            <w:rPr>
              <w:rFonts w:cstheme="minorHAnsi"/>
              <w:sz w:val="16"/>
            </w:rPr>
          </w:pPr>
        </w:p>
        <w:p w14:paraId="52181903" w14:textId="3364F36D" w:rsidR="00B0563E" w:rsidRDefault="00D730BE" w:rsidP="00B0563E">
          <w:pPr>
            <w:shd w:val="clear" w:color="auto" w:fill="F2F2F2" w:themeFill="background1" w:themeFillShade="F2"/>
            <w:jc w:val="center"/>
            <w:rPr>
              <w:rFonts w:cstheme="minorHAnsi"/>
              <w:bCs/>
              <w:sz w:val="24"/>
            </w:rPr>
          </w:pPr>
          <w:r>
            <w:rPr>
              <w:rFonts w:cstheme="minorHAnsi"/>
              <w:bCs/>
              <w:sz w:val="24"/>
            </w:rPr>
            <w:t>PROCESOS, SERVICIOS Y PRUEBAS SOBRE DERMALOG</w:t>
          </w:r>
        </w:p>
        <w:p w14:paraId="7B1934FF" w14:textId="74BEADA2" w:rsidR="00B0563E" w:rsidRPr="00ED2E49" w:rsidRDefault="00B0563E" w:rsidP="00B0563E">
          <w:pPr>
            <w:shd w:val="clear" w:color="auto" w:fill="F2F2F2" w:themeFill="background1" w:themeFillShade="F2"/>
            <w:jc w:val="center"/>
            <w:rPr>
              <w:rFonts w:cstheme="minorHAnsi"/>
              <w:bCs/>
              <w:sz w:val="24"/>
            </w:rPr>
          </w:pPr>
        </w:p>
      </w:tc>
      <w:tc>
        <w:tcPr>
          <w:tcW w:w="2268" w:type="dxa"/>
          <w:vAlign w:val="center"/>
        </w:tcPr>
        <w:p w14:paraId="111319B8" w14:textId="51C5A089" w:rsidR="00B0563E" w:rsidRPr="00ED2E49" w:rsidRDefault="00B0563E" w:rsidP="00B0563E">
          <w:pPr>
            <w:rPr>
              <w:rFonts w:asciiTheme="majorHAnsi" w:hAnsiTheme="majorHAnsi" w:cstheme="majorHAnsi"/>
              <w:sz w:val="20"/>
              <w:lang w:val="es-PA"/>
            </w:rPr>
          </w:pPr>
          <w:r w:rsidRPr="00ED2E49">
            <w:rPr>
              <w:rFonts w:asciiTheme="majorHAnsi" w:hAnsiTheme="majorHAnsi" w:cstheme="majorHAnsi"/>
              <w:sz w:val="20"/>
              <w:lang w:val="en-US"/>
            </w:rPr>
            <w:t>Código: ESA-</w:t>
          </w:r>
          <w:r>
            <w:rPr>
              <w:rFonts w:asciiTheme="majorHAnsi" w:hAnsiTheme="majorHAnsi" w:cstheme="majorHAnsi"/>
              <w:sz w:val="20"/>
              <w:lang w:val="en-US"/>
            </w:rPr>
            <w:t>ID-P</w:t>
          </w:r>
          <w:r w:rsidR="00844DCF">
            <w:rPr>
              <w:rFonts w:asciiTheme="majorHAnsi" w:hAnsiTheme="majorHAnsi" w:cstheme="majorHAnsi"/>
              <w:sz w:val="20"/>
              <w:lang w:val="en-US"/>
            </w:rPr>
            <w:t>20</w:t>
          </w:r>
        </w:p>
      </w:tc>
    </w:tr>
    <w:tr w:rsidR="00B0563E" w14:paraId="4BAD1AB1" w14:textId="77777777" w:rsidTr="00B0563E">
      <w:trPr>
        <w:trHeight w:val="283"/>
      </w:trPr>
      <w:tc>
        <w:tcPr>
          <w:tcW w:w="2972" w:type="dxa"/>
          <w:vMerge/>
          <w:shd w:val="clear" w:color="auto" w:fill="auto"/>
        </w:tcPr>
        <w:p w14:paraId="00C0EBBE" w14:textId="77777777" w:rsidR="00B0563E" w:rsidRPr="003A60EC" w:rsidRDefault="00B0563E" w:rsidP="00B0563E">
          <w:pPr>
            <w:jc w:val="center"/>
            <w:rPr>
              <w:lang w:val="es-PA"/>
            </w:rPr>
          </w:pPr>
        </w:p>
      </w:tc>
      <w:tc>
        <w:tcPr>
          <w:tcW w:w="5670" w:type="dxa"/>
          <w:vMerge/>
          <w:shd w:val="clear" w:color="auto" w:fill="F2F2F2" w:themeFill="background1" w:themeFillShade="F2"/>
          <w:vAlign w:val="center"/>
        </w:tcPr>
        <w:p w14:paraId="1BEE2653" w14:textId="3AA255C3" w:rsidR="00B0563E" w:rsidRPr="003A60EC" w:rsidRDefault="00B0563E" w:rsidP="00B0563E">
          <w:pPr>
            <w:jc w:val="center"/>
            <w:rPr>
              <w:lang w:val="es-PA"/>
            </w:rPr>
          </w:pPr>
        </w:p>
      </w:tc>
      <w:tc>
        <w:tcPr>
          <w:tcW w:w="2268" w:type="dxa"/>
          <w:vAlign w:val="center"/>
        </w:tcPr>
        <w:p w14:paraId="1A4106C3" w14:textId="77777777" w:rsidR="00B0563E" w:rsidRPr="00ED2E49" w:rsidRDefault="00B0563E" w:rsidP="00B0563E">
          <w:pPr>
            <w:rPr>
              <w:rFonts w:asciiTheme="majorHAnsi" w:hAnsiTheme="majorHAnsi" w:cstheme="majorHAnsi"/>
              <w:sz w:val="20"/>
            </w:rPr>
          </w:pPr>
          <w:r w:rsidRPr="00ED2E49">
            <w:rPr>
              <w:rFonts w:asciiTheme="majorHAnsi" w:hAnsiTheme="majorHAnsi" w:cstheme="majorHAnsi"/>
              <w:sz w:val="20"/>
            </w:rPr>
            <w:t>Versión: 01</w:t>
          </w:r>
        </w:p>
      </w:tc>
    </w:tr>
    <w:tr w:rsidR="00B0563E" w14:paraId="42DF94D2" w14:textId="77777777" w:rsidTr="00B0563E">
      <w:trPr>
        <w:trHeight w:val="283"/>
      </w:trPr>
      <w:tc>
        <w:tcPr>
          <w:tcW w:w="2972" w:type="dxa"/>
          <w:vMerge/>
          <w:shd w:val="clear" w:color="auto" w:fill="auto"/>
        </w:tcPr>
        <w:p w14:paraId="6CE57E14" w14:textId="77777777" w:rsidR="00B0563E" w:rsidRDefault="00B0563E" w:rsidP="00B0563E">
          <w:pPr>
            <w:jc w:val="center"/>
          </w:pPr>
        </w:p>
      </w:tc>
      <w:tc>
        <w:tcPr>
          <w:tcW w:w="5670" w:type="dxa"/>
          <w:vMerge/>
          <w:shd w:val="clear" w:color="auto" w:fill="F2F2F2" w:themeFill="background1" w:themeFillShade="F2"/>
          <w:vAlign w:val="center"/>
        </w:tcPr>
        <w:p w14:paraId="3A0196BF" w14:textId="04207998" w:rsidR="00B0563E" w:rsidRDefault="00B0563E" w:rsidP="00B0563E">
          <w:pPr>
            <w:jc w:val="center"/>
          </w:pPr>
        </w:p>
      </w:tc>
      <w:tc>
        <w:tcPr>
          <w:tcW w:w="2268" w:type="dxa"/>
          <w:vAlign w:val="center"/>
        </w:tcPr>
        <w:p w14:paraId="6A00FC65" w14:textId="5B4DDABE" w:rsidR="00B0563E" w:rsidRPr="00ED2E49" w:rsidRDefault="00B0563E" w:rsidP="00B0563E">
          <w:pPr>
            <w:rPr>
              <w:rFonts w:asciiTheme="majorHAnsi" w:hAnsiTheme="majorHAnsi" w:cstheme="majorHAnsi"/>
              <w:sz w:val="20"/>
            </w:rPr>
          </w:pPr>
          <w:r w:rsidRPr="00ED2E49">
            <w:rPr>
              <w:rFonts w:asciiTheme="majorHAnsi" w:hAnsiTheme="majorHAnsi" w:cstheme="majorHAnsi"/>
              <w:sz w:val="20"/>
            </w:rPr>
            <w:t>Fecha:</w:t>
          </w:r>
          <w:r w:rsidR="00F653B5">
            <w:rPr>
              <w:rFonts w:asciiTheme="majorHAnsi" w:hAnsiTheme="majorHAnsi" w:cstheme="majorHAnsi"/>
              <w:sz w:val="20"/>
            </w:rPr>
            <w:t>3</w:t>
          </w:r>
          <w:r w:rsidR="00B64560">
            <w:rPr>
              <w:rFonts w:asciiTheme="majorHAnsi" w:hAnsiTheme="majorHAnsi" w:cstheme="majorHAnsi"/>
              <w:sz w:val="20"/>
            </w:rPr>
            <w:t>1</w:t>
          </w:r>
          <w:r w:rsidRPr="00ED2E49">
            <w:rPr>
              <w:rFonts w:asciiTheme="majorHAnsi" w:hAnsiTheme="majorHAnsi" w:cstheme="majorHAnsi"/>
              <w:sz w:val="20"/>
            </w:rPr>
            <w:t>/0</w:t>
          </w:r>
          <w:r>
            <w:rPr>
              <w:rFonts w:asciiTheme="majorHAnsi" w:hAnsiTheme="majorHAnsi" w:cstheme="majorHAnsi"/>
              <w:sz w:val="20"/>
            </w:rPr>
            <w:t>8</w:t>
          </w:r>
          <w:r w:rsidRPr="00ED2E49">
            <w:rPr>
              <w:rFonts w:asciiTheme="majorHAnsi" w:hAnsiTheme="majorHAnsi" w:cstheme="majorHAnsi"/>
              <w:sz w:val="20"/>
            </w:rPr>
            <w:t>/2022</w:t>
          </w:r>
        </w:p>
      </w:tc>
    </w:tr>
    <w:tr w:rsidR="00B0563E" w14:paraId="4C308782" w14:textId="77777777" w:rsidTr="00B0563E">
      <w:trPr>
        <w:trHeight w:val="283"/>
      </w:trPr>
      <w:tc>
        <w:tcPr>
          <w:tcW w:w="2972" w:type="dxa"/>
          <w:vMerge/>
          <w:shd w:val="clear" w:color="auto" w:fill="auto"/>
        </w:tcPr>
        <w:p w14:paraId="3FC622D2" w14:textId="77777777" w:rsidR="00B0563E" w:rsidRDefault="00B0563E" w:rsidP="00B0563E">
          <w:pPr>
            <w:jc w:val="center"/>
          </w:pPr>
        </w:p>
      </w:tc>
      <w:tc>
        <w:tcPr>
          <w:tcW w:w="5670" w:type="dxa"/>
          <w:vMerge/>
          <w:shd w:val="clear" w:color="auto" w:fill="F2F2F2" w:themeFill="background1" w:themeFillShade="F2"/>
          <w:vAlign w:val="center"/>
        </w:tcPr>
        <w:p w14:paraId="165D05DF" w14:textId="3B22C401" w:rsidR="00B0563E" w:rsidRDefault="00B0563E" w:rsidP="00B0563E">
          <w:pPr>
            <w:jc w:val="center"/>
          </w:pPr>
        </w:p>
      </w:tc>
      <w:tc>
        <w:tcPr>
          <w:tcW w:w="2268" w:type="dxa"/>
          <w:vAlign w:val="center"/>
        </w:tcPr>
        <w:p w14:paraId="09B6FDBA" w14:textId="77777777" w:rsidR="00B0563E" w:rsidRPr="00ED2E49" w:rsidRDefault="00B0563E" w:rsidP="00B0563E">
          <w:pPr>
            <w:rPr>
              <w:rFonts w:asciiTheme="majorHAnsi" w:hAnsiTheme="majorHAnsi" w:cstheme="majorHAnsi"/>
              <w:sz w:val="20"/>
            </w:rPr>
          </w:pPr>
          <w:r w:rsidRPr="00ED2E49">
            <w:rPr>
              <w:rFonts w:asciiTheme="majorHAnsi" w:hAnsiTheme="majorHAnsi" w:cstheme="majorHAnsi"/>
              <w:sz w:val="20"/>
            </w:rPr>
            <w:t xml:space="preserve">Página </w:t>
          </w:r>
          <w:r w:rsidRPr="00ED2E49">
            <w:rPr>
              <w:rFonts w:asciiTheme="majorHAnsi" w:hAnsiTheme="majorHAnsi" w:cstheme="majorHAnsi"/>
              <w:b/>
              <w:sz w:val="20"/>
            </w:rPr>
            <w:fldChar w:fldCharType="begin"/>
          </w:r>
          <w:r w:rsidRPr="00ED2E49">
            <w:rPr>
              <w:rFonts w:asciiTheme="majorHAnsi" w:hAnsiTheme="majorHAnsi" w:cstheme="majorHAnsi"/>
              <w:b/>
              <w:sz w:val="20"/>
            </w:rPr>
            <w:instrText>PAGE  \* Arabic  \* MERGEFORMAT</w:instrText>
          </w:r>
          <w:r w:rsidRPr="00ED2E49">
            <w:rPr>
              <w:rFonts w:asciiTheme="majorHAnsi" w:hAnsiTheme="majorHAnsi" w:cstheme="majorHAnsi"/>
              <w:b/>
              <w:sz w:val="20"/>
            </w:rPr>
            <w:fldChar w:fldCharType="separate"/>
          </w:r>
          <w:r w:rsidRPr="00ED2E49">
            <w:rPr>
              <w:rFonts w:asciiTheme="majorHAnsi" w:hAnsiTheme="majorHAnsi" w:cstheme="majorHAnsi"/>
              <w:b/>
              <w:noProof/>
              <w:sz w:val="20"/>
            </w:rPr>
            <w:t>5</w:t>
          </w:r>
          <w:r w:rsidRPr="00ED2E49">
            <w:rPr>
              <w:rFonts w:asciiTheme="majorHAnsi" w:hAnsiTheme="majorHAnsi" w:cstheme="majorHAnsi"/>
              <w:b/>
              <w:sz w:val="20"/>
            </w:rPr>
            <w:fldChar w:fldCharType="end"/>
          </w:r>
          <w:r w:rsidRPr="00ED2E49">
            <w:rPr>
              <w:rFonts w:asciiTheme="majorHAnsi" w:hAnsiTheme="majorHAnsi" w:cstheme="majorHAnsi"/>
              <w:sz w:val="20"/>
            </w:rPr>
            <w:t xml:space="preserve"> de </w:t>
          </w:r>
          <w:r w:rsidRPr="00ED2E49">
            <w:rPr>
              <w:rFonts w:asciiTheme="majorHAnsi" w:hAnsiTheme="majorHAnsi" w:cstheme="majorHAnsi"/>
              <w:lang w:val="es-SV"/>
            </w:rPr>
            <w:fldChar w:fldCharType="begin"/>
          </w:r>
          <w:r w:rsidRPr="00ED2E49">
            <w:rPr>
              <w:rFonts w:asciiTheme="majorHAnsi" w:hAnsiTheme="majorHAnsi" w:cstheme="majorHAnsi"/>
            </w:rPr>
            <w:instrText>NUMPAGES  \* Arabic  \* MERGEFORMAT</w:instrText>
          </w:r>
          <w:r w:rsidRPr="00ED2E49">
            <w:rPr>
              <w:rFonts w:asciiTheme="majorHAnsi" w:hAnsiTheme="majorHAnsi" w:cstheme="majorHAnsi"/>
              <w:lang w:val="es-SV"/>
            </w:rPr>
            <w:fldChar w:fldCharType="separate"/>
          </w:r>
          <w:r w:rsidRPr="00ED2E49">
            <w:rPr>
              <w:rFonts w:asciiTheme="majorHAnsi" w:hAnsiTheme="majorHAnsi" w:cstheme="majorHAnsi"/>
              <w:b/>
              <w:noProof/>
              <w:sz w:val="20"/>
            </w:rPr>
            <w:t>22</w:t>
          </w:r>
          <w:r w:rsidRPr="00ED2E49">
            <w:rPr>
              <w:rFonts w:asciiTheme="majorHAnsi" w:hAnsiTheme="majorHAnsi" w:cstheme="majorHAnsi"/>
              <w:b/>
              <w:noProof/>
              <w:sz w:val="20"/>
            </w:rPr>
            <w:fldChar w:fldCharType="end"/>
          </w:r>
        </w:p>
      </w:tc>
    </w:tr>
  </w:tbl>
  <w:p w14:paraId="7CCB763E" w14:textId="3466153D" w:rsidR="005B3BC7" w:rsidRDefault="005B3BC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pPr w:leftFromText="141" w:rightFromText="141" w:vertAnchor="text" w:horzAnchor="page" w:tblpX="795" w:tblpY="-410"/>
      <w:tblW w:w="1091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972"/>
      <w:gridCol w:w="5670"/>
      <w:gridCol w:w="2268"/>
    </w:tblGrid>
    <w:tr w:rsidR="00B0563E" w:rsidRPr="00D24149" w14:paraId="203355EB" w14:textId="77777777" w:rsidTr="007A28B5">
      <w:trPr>
        <w:trHeight w:val="283"/>
      </w:trPr>
      <w:tc>
        <w:tcPr>
          <w:tcW w:w="2972" w:type="dxa"/>
          <w:vMerge w:val="restart"/>
          <w:shd w:val="clear" w:color="auto" w:fill="auto"/>
        </w:tcPr>
        <w:p w14:paraId="06EA7FFD" w14:textId="77777777" w:rsidR="00B0563E" w:rsidRPr="00ED2E49" w:rsidRDefault="00B0563E" w:rsidP="00B0563E">
          <w:pPr>
            <w:jc w:val="center"/>
            <w:rPr>
              <w:rFonts w:cstheme="minorHAnsi"/>
              <w:sz w:val="16"/>
            </w:rPr>
          </w:pPr>
          <w:r>
            <w:rPr>
              <w:noProof/>
            </w:rPr>
            <w:drawing>
              <wp:anchor distT="0" distB="0" distL="114300" distR="114300" simplePos="0" relativeHeight="251661311" behindDoc="0" locked="0" layoutInCell="1" allowOverlap="1" wp14:anchorId="798F28B1" wp14:editId="041912DA">
                <wp:simplePos x="0" y="0"/>
                <wp:positionH relativeFrom="column">
                  <wp:posOffset>136678</wp:posOffset>
                </wp:positionH>
                <wp:positionV relativeFrom="paragraph">
                  <wp:posOffset>159309</wp:posOffset>
                </wp:positionV>
                <wp:extent cx="1569085" cy="38608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
                          <a:extLst>
                            <a:ext uri="{28A0092B-C50C-407E-A947-70E740481C1C}">
                              <a14:useLocalDpi xmlns:a14="http://schemas.microsoft.com/office/drawing/2010/main" val="0"/>
                            </a:ext>
                          </a:extLst>
                        </a:blip>
                        <a:stretch>
                          <a:fillRect/>
                        </a:stretch>
                      </pic:blipFill>
                      <pic:spPr>
                        <a:xfrm>
                          <a:off x="0" y="0"/>
                          <a:ext cx="1569085" cy="386080"/>
                        </a:xfrm>
                        <a:prstGeom prst="rect">
                          <a:avLst/>
                        </a:prstGeom>
                      </pic:spPr>
                    </pic:pic>
                  </a:graphicData>
                </a:graphic>
                <wp14:sizeRelH relativeFrom="margin">
                  <wp14:pctWidth>0</wp14:pctWidth>
                </wp14:sizeRelH>
                <wp14:sizeRelV relativeFrom="margin">
                  <wp14:pctHeight>0</wp14:pctHeight>
                </wp14:sizeRelV>
              </wp:anchor>
            </w:drawing>
          </w:r>
        </w:p>
      </w:tc>
      <w:tc>
        <w:tcPr>
          <w:tcW w:w="5670" w:type="dxa"/>
          <w:vMerge w:val="restart"/>
          <w:shd w:val="clear" w:color="auto" w:fill="F2F2F2" w:themeFill="background1" w:themeFillShade="F2"/>
          <w:vAlign w:val="center"/>
        </w:tcPr>
        <w:p w14:paraId="6D3CD151" w14:textId="77777777" w:rsidR="00B0563E" w:rsidRPr="00ED2E49" w:rsidRDefault="00B0563E" w:rsidP="00B0563E">
          <w:pPr>
            <w:jc w:val="center"/>
            <w:rPr>
              <w:rFonts w:cstheme="minorHAnsi"/>
              <w:sz w:val="16"/>
            </w:rPr>
          </w:pPr>
        </w:p>
        <w:p w14:paraId="5D0D64D2" w14:textId="77777777" w:rsidR="00B949DF" w:rsidRDefault="00B949DF" w:rsidP="00B949DF">
          <w:pPr>
            <w:shd w:val="clear" w:color="auto" w:fill="F2F2F2" w:themeFill="background1" w:themeFillShade="F2"/>
            <w:jc w:val="center"/>
            <w:rPr>
              <w:rFonts w:cstheme="minorHAnsi"/>
              <w:bCs/>
              <w:sz w:val="24"/>
            </w:rPr>
          </w:pPr>
          <w:r>
            <w:rPr>
              <w:rFonts w:cstheme="minorHAnsi"/>
              <w:bCs/>
              <w:sz w:val="24"/>
            </w:rPr>
            <w:t>PROCESOS, SERVICIOS Y PRUEBAS SOBRE DERMALOG</w:t>
          </w:r>
        </w:p>
        <w:p w14:paraId="47972CE5" w14:textId="77777777" w:rsidR="00B0563E" w:rsidRPr="00ED2E49" w:rsidRDefault="00B0563E" w:rsidP="00B0563E">
          <w:pPr>
            <w:shd w:val="clear" w:color="auto" w:fill="F2F2F2" w:themeFill="background1" w:themeFillShade="F2"/>
            <w:jc w:val="center"/>
            <w:rPr>
              <w:rFonts w:cstheme="minorHAnsi"/>
              <w:bCs/>
              <w:sz w:val="24"/>
            </w:rPr>
          </w:pPr>
        </w:p>
      </w:tc>
      <w:tc>
        <w:tcPr>
          <w:tcW w:w="2268" w:type="dxa"/>
          <w:vAlign w:val="center"/>
        </w:tcPr>
        <w:p w14:paraId="0DA2235D" w14:textId="5B694A61" w:rsidR="00B0563E" w:rsidRPr="00ED2E49" w:rsidRDefault="00B0563E" w:rsidP="00B0563E">
          <w:pPr>
            <w:rPr>
              <w:rFonts w:asciiTheme="majorHAnsi" w:hAnsiTheme="majorHAnsi" w:cstheme="majorHAnsi"/>
              <w:sz w:val="20"/>
              <w:lang w:val="es-PA"/>
            </w:rPr>
          </w:pPr>
          <w:r w:rsidRPr="00ED2E49">
            <w:rPr>
              <w:rFonts w:asciiTheme="majorHAnsi" w:hAnsiTheme="majorHAnsi" w:cstheme="majorHAnsi"/>
              <w:sz w:val="20"/>
              <w:lang w:val="en-US"/>
            </w:rPr>
            <w:t>Código: ESA-</w:t>
          </w:r>
          <w:r>
            <w:rPr>
              <w:rFonts w:asciiTheme="majorHAnsi" w:hAnsiTheme="majorHAnsi" w:cstheme="majorHAnsi"/>
              <w:sz w:val="20"/>
              <w:lang w:val="en-US"/>
            </w:rPr>
            <w:t>ID-P</w:t>
          </w:r>
          <w:r w:rsidR="000360A4">
            <w:rPr>
              <w:rFonts w:asciiTheme="majorHAnsi" w:hAnsiTheme="majorHAnsi" w:cstheme="majorHAnsi"/>
              <w:sz w:val="20"/>
              <w:lang w:val="en-US"/>
            </w:rPr>
            <w:t>#</w:t>
          </w:r>
        </w:p>
      </w:tc>
    </w:tr>
    <w:tr w:rsidR="00B0563E" w14:paraId="450408DE" w14:textId="77777777" w:rsidTr="007A28B5">
      <w:trPr>
        <w:trHeight w:val="283"/>
      </w:trPr>
      <w:tc>
        <w:tcPr>
          <w:tcW w:w="2972" w:type="dxa"/>
          <w:vMerge/>
          <w:shd w:val="clear" w:color="auto" w:fill="auto"/>
        </w:tcPr>
        <w:p w14:paraId="6C73D583" w14:textId="77777777" w:rsidR="00B0563E" w:rsidRPr="003A60EC" w:rsidRDefault="00B0563E" w:rsidP="00B0563E">
          <w:pPr>
            <w:jc w:val="center"/>
            <w:rPr>
              <w:lang w:val="es-PA"/>
            </w:rPr>
          </w:pPr>
        </w:p>
      </w:tc>
      <w:tc>
        <w:tcPr>
          <w:tcW w:w="5670" w:type="dxa"/>
          <w:vMerge/>
          <w:shd w:val="clear" w:color="auto" w:fill="F2F2F2" w:themeFill="background1" w:themeFillShade="F2"/>
          <w:vAlign w:val="center"/>
        </w:tcPr>
        <w:p w14:paraId="32D2E4D2" w14:textId="77777777" w:rsidR="00B0563E" w:rsidRPr="003A60EC" w:rsidRDefault="00B0563E" w:rsidP="00B0563E">
          <w:pPr>
            <w:jc w:val="center"/>
            <w:rPr>
              <w:lang w:val="es-PA"/>
            </w:rPr>
          </w:pPr>
        </w:p>
      </w:tc>
      <w:tc>
        <w:tcPr>
          <w:tcW w:w="2268" w:type="dxa"/>
          <w:vAlign w:val="center"/>
        </w:tcPr>
        <w:p w14:paraId="5FA12B39" w14:textId="77777777" w:rsidR="00B0563E" w:rsidRPr="00ED2E49" w:rsidRDefault="00B0563E" w:rsidP="00B0563E">
          <w:pPr>
            <w:rPr>
              <w:rFonts w:asciiTheme="majorHAnsi" w:hAnsiTheme="majorHAnsi" w:cstheme="majorHAnsi"/>
              <w:sz w:val="20"/>
            </w:rPr>
          </w:pPr>
          <w:r w:rsidRPr="00ED2E49">
            <w:rPr>
              <w:rFonts w:asciiTheme="majorHAnsi" w:hAnsiTheme="majorHAnsi" w:cstheme="majorHAnsi"/>
              <w:sz w:val="20"/>
            </w:rPr>
            <w:t>Versión: 01</w:t>
          </w:r>
        </w:p>
      </w:tc>
    </w:tr>
    <w:tr w:rsidR="00B0563E" w14:paraId="44244345" w14:textId="77777777" w:rsidTr="007A28B5">
      <w:trPr>
        <w:trHeight w:val="283"/>
      </w:trPr>
      <w:tc>
        <w:tcPr>
          <w:tcW w:w="2972" w:type="dxa"/>
          <w:vMerge/>
          <w:shd w:val="clear" w:color="auto" w:fill="auto"/>
        </w:tcPr>
        <w:p w14:paraId="46D4FA59" w14:textId="77777777" w:rsidR="00B0563E" w:rsidRDefault="00B0563E" w:rsidP="00B0563E">
          <w:pPr>
            <w:jc w:val="center"/>
          </w:pPr>
        </w:p>
      </w:tc>
      <w:tc>
        <w:tcPr>
          <w:tcW w:w="5670" w:type="dxa"/>
          <w:vMerge/>
          <w:shd w:val="clear" w:color="auto" w:fill="F2F2F2" w:themeFill="background1" w:themeFillShade="F2"/>
          <w:vAlign w:val="center"/>
        </w:tcPr>
        <w:p w14:paraId="73951008" w14:textId="77777777" w:rsidR="00B0563E" w:rsidRDefault="00B0563E" w:rsidP="00B0563E">
          <w:pPr>
            <w:jc w:val="center"/>
          </w:pPr>
        </w:p>
      </w:tc>
      <w:tc>
        <w:tcPr>
          <w:tcW w:w="2268" w:type="dxa"/>
          <w:vAlign w:val="center"/>
        </w:tcPr>
        <w:p w14:paraId="3894EBBB" w14:textId="4B0A2309" w:rsidR="00B0563E" w:rsidRPr="00ED2E49" w:rsidRDefault="00B0563E" w:rsidP="00B0563E">
          <w:pPr>
            <w:rPr>
              <w:rFonts w:asciiTheme="majorHAnsi" w:hAnsiTheme="majorHAnsi" w:cstheme="majorHAnsi"/>
              <w:sz w:val="20"/>
            </w:rPr>
          </w:pPr>
          <w:r w:rsidRPr="00ED2E49">
            <w:rPr>
              <w:rFonts w:asciiTheme="majorHAnsi" w:hAnsiTheme="majorHAnsi" w:cstheme="majorHAnsi"/>
              <w:sz w:val="20"/>
            </w:rPr>
            <w:t>Fecha:</w:t>
          </w:r>
          <w:r w:rsidR="000360A4">
            <w:rPr>
              <w:rFonts w:asciiTheme="majorHAnsi" w:hAnsiTheme="majorHAnsi" w:cstheme="majorHAnsi"/>
              <w:sz w:val="20"/>
            </w:rPr>
            <w:t>3</w:t>
          </w:r>
          <w:r w:rsidR="00162343">
            <w:rPr>
              <w:rFonts w:asciiTheme="majorHAnsi" w:hAnsiTheme="majorHAnsi" w:cstheme="majorHAnsi"/>
              <w:sz w:val="20"/>
            </w:rPr>
            <w:t>1</w:t>
          </w:r>
          <w:r w:rsidRPr="00ED2E49">
            <w:rPr>
              <w:rFonts w:asciiTheme="majorHAnsi" w:hAnsiTheme="majorHAnsi" w:cstheme="majorHAnsi"/>
              <w:sz w:val="20"/>
            </w:rPr>
            <w:t>/0</w:t>
          </w:r>
          <w:r>
            <w:rPr>
              <w:rFonts w:asciiTheme="majorHAnsi" w:hAnsiTheme="majorHAnsi" w:cstheme="majorHAnsi"/>
              <w:sz w:val="20"/>
            </w:rPr>
            <w:t>8</w:t>
          </w:r>
          <w:r w:rsidRPr="00ED2E49">
            <w:rPr>
              <w:rFonts w:asciiTheme="majorHAnsi" w:hAnsiTheme="majorHAnsi" w:cstheme="majorHAnsi"/>
              <w:sz w:val="20"/>
            </w:rPr>
            <w:t>/2022</w:t>
          </w:r>
        </w:p>
      </w:tc>
    </w:tr>
    <w:tr w:rsidR="00B0563E" w14:paraId="309FB27D" w14:textId="77777777" w:rsidTr="007A28B5">
      <w:trPr>
        <w:trHeight w:val="283"/>
      </w:trPr>
      <w:tc>
        <w:tcPr>
          <w:tcW w:w="2972" w:type="dxa"/>
          <w:vMerge/>
          <w:shd w:val="clear" w:color="auto" w:fill="auto"/>
        </w:tcPr>
        <w:p w14:paraId="3E357BD8" w14:textId="77777777" w:rsidR="00B0563E" w:rsidRDefault="00B0563E" w:rsidP="00B0563E">
          <w:pPr>
            <w:jc w:val="center"/>
          </w:pPr>
        </w:p>
      </w:tc>
      <w:tc>
        <w:tcPr>
          <w:tcW w:w="5670" w:type="dxa"/>
          <w:vMerge/>
          <w:shd w:val="clear" w:color="auto" w:fill="F2F2F2" w:themeFill="background1" w:themeFillShade="F2"/>
          <w:vAlign w:val="center"/>
        </w:tcPr>
        <w:p w14:paraId="24DCD5C7" w14:textId="77777777" w:rsidR="00B0563E" w:rsidRDefault="00B0563E" w:rsidP="00B0563E">
          <w:pPr>
            <w:jc w:val="center"/>
          </w:pPr>
        </w:p>
      </w:tc>
      <w:tc>
        <w:tcPr>
          <w:tcW w:w="2268" w:type="dxa"/>
          <w:vAlign w:val="center"/>
        </w:tcPr>
        <w:p w14:paraId="4701F1A2" w14:textId="77777777" w:rsidR="00B0563E" w:rsidRPr="00ED2E49" w:rsidRDefault="00B0563E" w:rsidP="00B0563E">
          <w:pPr>
            <w:rPr>
              <w:rFonts w:asciiTheme="majorHAnsi" w:hAnsiTheme="majorHAnsi" w:cstheme="majorHAnsi"/>
              <w:sz w:val="20"/>
            </w:rPr>
          </w:pPr>
          <w:r w:rsidRPr="00ED2E49">
            <w:rPr>
              <w:rFonts w:asciiTheme="majorHAnsi" w:hAnsiTheme="majorHAnsi" w:cstheme="majorHAnsi"/>
              <w:sz w:val="20"/>
            </w:rPr>
            <w:t xml:space="preserve">Página </w:t>
          </w:r>
          <w:r w:rsidRPr="00ED2E49">
            <w:rPr>
              <w:rFonts w:asciiTheme="majorHAnsi" w:hAnsiTheme="majorHAnsi" w:cstheme="majorHAnsi"/>
              <w:b/>
              <w:sz w:val="20"/>
            </w:rPr>
            <w:fldChar w:fldCharType="begin"/>
          </w:r>
          <w:r w:rsidRPr="00ED2E49">
            <w:rPr>
              <w:rFonts w:asciiTheme="majorHAnsi" w:hAnsiTheme="majorHAnsi" w:cstheme="majorHAnsi"/>
              <w:b/>
              <w:sz w:val="20"/>
            </w:rPr>
            <w:instrText>PAGE  \* Arabic  \* MERGEFORMAT</w:instrText>
          </w:r>
          <w:r w:rsidRPr="00ED2E49">
            <w:rPr>
              <w:rFonts w:asciiTheme="majorHAnsi" w:hAnsiTheme="majorHAnsi" w:cstheme="majorHAnsi"/>
              <w:b/>
              <w:sz w:val="20"/>
            </w:rPr>
            <w:fldChar w:fldCharType="separate"/>
          </w:r>
          <w:r w:rsidRPr="00ED2E49">
            <w:rPr>
              <w:rFonts w:asciiTheme="majorHAnsi" w:hAnsiTheme="majorHAnsi" w:cstheme="majorHAnsi"/>
              <w:b/>
              <w:noProof/>
              <w:sz w:val="20"/>
            </w:rPr>
            <w:t>5</w:t>
          </w:r>
          <w:r w:rsidRPr="00ED2E49">
            <w:rPr>
              <w:rFonts w:asciiTheme="majorHAnsi" w:hAnsiTheme="majorHAnsi" w:cstheme="majorHAnsi"/>
              <w:b/>
              <w:sz w:val="20"/>
            </w:rPr>
            <w:fldChar w:fldCharType="end"/>
          </w:r>
          <w:r w:rsidRPr="00ED2E49">
            <w:rPr>
              <w:rFonts w:asciiTheme="majorHAnsi" w:hAnsiTheme="majorHAnsi" w:cstheme="majorHAnsi"/>
              <w:sz w:val="20"/>
            </w:rPr>
            <w:t xml:space="preserve"> de </w:t>
          </w:r>
          <w:r w:rsidRPr="00ED2E49">
            <w:rPr>
              <w:rFonts w:asciiTheme="majorHAnsi" w:hAnsiTheme="majorHAnsi" w:cstheme="majorHAnsi"/>
              <w:lang w:val="es-SV"/>
            </w:rPr>
            <w:fldChar w:fldCharType="begin"/>
          </w:r>
          <w:r w:rsidRPr="00ED2E49">
            <w:rPr>
              <w:rFonts w:asciiTheme="majorHAnsi" w:hAnsiTheme="majorHAnsi" w:cstheme="majorHAnsi"/>
            </w:rPr>
            <w:instrText>NUMPAGES  \* Arabic  \* MERGEFORMAT</w:instrText>
          </w:r>
          <w:r w:rsidRPr="00ED2E49">
            <w:rPr>
              <w:rFonts w:asciiTheme="majorHAnsi" w:hAnsiTheme="majorHAnsi" w:cstheme="majorHAnsi"/>
              <w:lang w:val="es-SV"/>
            </w:rPr>
            <w:fldChar w:fldCharType="separate"/>
          </w:r>
          <w:r w:rsidRPr="00ED2E49">
            <w:rPr>
              <w:rFonts w:asciiTheme="majorHAnsi" w:hAnsiTheme="majorHAnsi" w:cstheme="majorHAnsi"/>
              <w:b/>
              <w:noProof/>
              <w:sz w:val="20"/>
            </w:rPr>
            <w:t>22</w:t>
          </w:r>
          <w:r w:rsidRPr="00ED2E49">
            <w:rPr>
              <w:rFonts w:asciiTheme="majorHAnsi" w:hAnsiTheme="majorHAnsi" w:cstheme="majorHAnsi"/>
              <w:b/>
              <w:noProof/>
              <w:sz w:val="20"/>
            </w:rPr>
            <w:fldChar w:fldCharType="end"/>
          </w:r>
        </w:p>
      </w:tc>
    </w:tr>
  </w:tbl>
  <w:p w14:paraId="359A0A0C" w14:textId="71E32C11" w:rsidR="000769EC" w:rsidRDefault="000769E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bullet"/>
      <w:lvlText w:val="·"/>
      <w:lvlJc w:val="left"/>
      <w:pPr>
        <w:tabs>
          <w:tab w:val="num" w:pos="142"/>
        </w:tabs>
        <w:ind w:left="142" w:hanging="360"/>
      </w:pPr>
      <w:rPr>
        <w:rFonts w:ascii="Symbol" w:hAnsi="Symbol" w:cs="Symbol"/>
        <w:sz w:val="22"/>
        <w:szCs w:val="22"/>
        <w:lang w:val="es-SV"/>
      </w:rPr>
    </w:lvl>
  </w:abstractNum>
  <w:abstractNum w:abstractNumId="1" w15:restartNumberingAfterBreak="0">
    <w:nsid w:val="00000003"/>
    <w:multiLevelType w:val="singleLevel"/>
    <w:tmpl w:val="00000003"/>
    <w:name w:val="WW8Num3"/>
    <w:lvl w:ilvl="0">
      <w:numFmt w:val="bullet"/>
      <w:lvlText w:val="-"/>
      <w:lvlJc w:val="left"/>
      <w:pPr>
        <w:tabs>
          <w:tab w:val="num" w:pos="-423"/>
        </w:tabs>
        <w:ind w:left="1353" w:hanging="360"/>
      </w:pPr>
      <w:rPr>
        <w:rFonts w:ascii="Arial" w:hAnsi="Arial" w:cs="Arial" w:hint="default"/>
        <w:color w:val="000000"/>
        <w:sz w:val="24"/>
        <w:szCs w:val="24"/>
        <w:lang w:val="es-SV"/>
      </w:rPr>
    </w:lvl>
  </w:abstractNum>
  <w:abstractNum w:abstractNumId="2" w15:restartNumberingAfterBreak="0">
    <w:nsid w:val="00000004"/>
    <w:multiLevelType w:val="singleLevel"/>
    <w:tmpl w:val="00000004"/>
    <w:name w:val="WW8Num4"/>
    <w:lvl w:ilvl="0">
      <w:start w:val="1"/>
      <w:numFmt w:val="bullet"/>
      <w:lvlText w:val=""/>
      <w:lvlJc w:val="left"/>
      <w:pPr>
        <w:tabs>
          <w:tab w:val="num" w:pos="502"/>
        </w:tabs>
        <w:ind w:left="502" w:hanging="360"/>
      </w:pPr>
      <w:rPr>
        <w:rFonts w:ascii="Wingdings" w:hAnsi="Wingdings" w:cs="Wingdings" w:hint="default"/>
        <w:color w:val="000000"/>
        <w:sz w:val="24"/>
        <w:szCs w:val="24"/>
        <w:lang w:val="es-SV"/>
      </w:rPr>
    </w:lvl>
  </w:abstractNum>
  <w:abstractNum w:abstractNumId="3" w15:restartNumberingAfterBreak="0">
    <w:nsid w:val="00000005"/>
    <w:multiLevelType w:val="singleLevel"/>
    <w:tmpl w:val="00000005"/>
    <w:name w:val="WW8Num5"/>
    <w:lvl w:ilvl="0">
      <w:start w:val="1"/>
      <w:numFmt w:val="bullet"/>
      <w:lvlText w:val=""/>
      <w:lvlJc w:val="left"/>
      <w:pPr>
        <w:tabs>
          <w:tab w:val="num" w:pos="1068"/>
        </w:tabs>
        <w:ind w:left="1068" w:hanging="360"/>
      </w:pPr>
      <w:rPr>
        <w:rFonts w:ascii="Wingdings" w:hAnsi="Wingdings" w:cs="Wingdings" w:hint="default"/>
        <w:lang w:val="es-SV"/>
      </w:rPr>
    </w:lvl>
  </w:abstractNum>
  <w:abstractNum w:abstractNumId="4" w15:restartNumberingAfterBreak="0">
    <w:nsid w:val="00000006"/>
    <w:multiLevelType w:val="singleLevel"/>
    <w:tmpl w:val="00000006"/>
    <w:name w:val="WW8Num6"/>
    <w:lvl w:ilvl="0">
      <w:start w:val="1"/>
      <w:numFmt w:val="bullet"/>
      <w:lvlText w:val=""/>
      <w:lvlJc w:val="left"/>
      <w:pPr>
        <w:tabs>
          <w:tab w:val="num" w:pos="0"/>
        </w:tabs>
        <w:ind w:left="1068" w:hanging="360"/>
      </w:pPr>
      <w:rPr>
        <w:rFonts w:ascii="Symbol" w:hAnsi="Symbol" w:cs="Symbol" w:hint="default"/>
        <w:color w:val="000000"/>
        <w:sz w:val="24"/>
        <w:szCs w:val="24"/>
        <w:lang w:val="es-SV"/>
      </w:rPr>
    </w:lvl>
  </w:abstractNum>
  <w:abstractNum w:abstractNumId="5" w15:restartNumberingAfterBreak="0">
    <w:nsid w:val="00000007"/>
    <w:multiLevelType w:val="singleLevel"/>
    <w:tmpl w:val="00000007"/>
    <w:name w:val="WW8Num7"/>
    <w:lvl w:ilvl="0">
      <w:start w:val="1"/>
      <w:numFmt w:val="decimal"/>
      <w:lvlText w:val="%1."/>
      <w:lvlJc w:val="left"/>
      <w:pPr>
        <w:tabs>
          <w:tab w:val="num" w:pos="0"/>
        </w:tabs>
        <w:ind w:left="720" w:hanging="360"/>
      </w:pPr>
      <w:rPr>
        <w:rFonts w:cs="Arial" w:hint="default"/>
        <w:b/>
        <w:sz w:val="24"/>
        <w:szCs w:val="24"/>
        <w:lang w:val="es-SV"/>
      </w:rPr>
    </w:lvl>
  </w:abstractNum>
  <w:abstractNum w:abstractNumId="6" w15:restartNumberingAfterBreak="0">
    <w:nsid w:val="00000008"/>
    <w:multiLevelType w:val="singleLevel"/>
    <w:tmpl w:val="00000008"/>
    <w:name w:val="WW8Num8"/>
    <w:lvl w:ilvl="0">
      <w:start w:val="1"/>
      <w:numFmt w:val="decimal"/>
      <w:lvlText w:val="%1."/>
      <w:lvlJc w:val="left"/>
      <w:pPr>
        <w:tabs>
          <w:tab w:val="num" w:pos="0"/>
        </w:tabs>
        <w:ind w:left="1080" w:hanging="360"/>
      </w:pPr>
    </w:lvl>
  </w:abstractNum>
  <w:abstractNum w:abstractNumId="7" w15:restartNumberingAfterBreak="0">
    <w:nsid w:val="00000009"/>
    <w:multiLevelType w:val="multilevel"/>
    <w:tmpl w:val="00000009"/>
    <w:name w:val="WW8Num9"/>
    <w:lvl w:ilvl="0">
      <w:start w:val="3"/>
      <w:numFmt w:val="decimal"/>
      <w:lvlText w:val="%1."/>
      <w:lvlJc w:val="left"/>
      <w:pPr>
        <w:tabs>
          <w:tab w:val="num" w:pos="283"/>
        </w:tabs>
        <w:ind w:left="283" w:hanging="283"/>
      </w:pPr>
      <w:rPr>
        <w:sz w:val="22"/>
        <w:szCs w:val="22"/>
        <w:lang w:val="es-ES_tradnl"/>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8" w15:restartNumberingAfterBreak="0">
    <w:nsid w:val="0000000A"/>
    <w:multiLevelType w:val="multilevel"/>
    <w:tmpl w:val="0000000A"/>
    <w:name w:val="WW8Num10"/>
    <w:lvl w:ilvl="0">
      <w:start w:val="2"/>
      <w:numFmt w:val="decimal"/>
      <w:lvlText w:val="%1."/>
      <w:lvlJc w:val="left"/>
      <w:pPr>
        <w:tabs>
          <w:tab w:val="num" w:pos="283"/>
        </w:tabs>
        <w:ind w:left="283" w:hanging="283"/>
      </w:pPr>
      <w:rPr>
        <w:sz w:val="22"/>
        <w:szCs w:val="22"/>
      </w:r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9" w15:restartNumberingAfterBreak="0">
    <w:nsid w:val="0000000B"/>
    <w:multiLevelType w:val="singleLevel"/>
    <w:tmpl w:val="0000000B"/>
    <w:name w:val="WW8Num11"/>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00000010"/>
    <w:multiLevelType w:val="singleLevel"/>
    <w:tmpl w:val="00000010"/>
    <w:name w:val="WW8Num16"/>
    <w:lvl w:ilvl="0">
      <w:start w:val="1"/>
      <w:numFmt w:val="decimal"/>
      <w:lvlText w:val="%1."/>
      <w:lvlJc w:val="left"/>
      <w:pPr>
        <w:tabs>
          <w:tab w:val="num" w:pos="360"/>
        </w:tabs>
        <w:ind w:left="360" w:hanging="360"/>
      </w:pPr>
      <w:rPr>
        <w:rFonts w:hint="default"/>
        <w:sz w:val="22"/>
      </w:rPr>
    </w:lvl>
  </w:abstractNum>
  <w:abstractNum w:abstractNumId="11" w15:restartNumberingAfterBreak="0">
    <w:nsid w:val="00000012"/>
    <w:multiLevelType w:val="singleLevel"/>
    <w:tmpl w:val="00000012"/>
    <w:name w:val="WW8Num18"/>
    <w:lvl w:ilvl="0">
      <w:start w:val="1"/>
      <w:numFmt w:val="lowerLetter"/>
      <w:lvlText w:val="%1)"/>
      <w:lvlJc w:val="left"/>
      <w:pPr>
        <w:tabs>
          <w:tab w:val="num" w:pos="360"/>
        </w:tabs>
        <w:ind w:left="360" w:hanging="360"/>
      </w:pPr>
      <w:rPr>
        <w:sz w:val="22"/>
      </w:rPr>
    </w:lvl>
  </w:abstractNum>
  <w:abstractNum w:abstractNumId="12" w15:restartNumberingAfterBreak="0">
    <w:nsid w:val="00000014"/>
    <w:multiLevelType w:val="singleLevel"/>
    <w:tmpl w:val="00000014"/>
    <w:name w:val="WW8Num20"/>
    <w:lvl w:ilvl="0">
      <w:start w:val="1"/>
      <w:numFmt w:val="bullet"/>
      <w:lvlText w:val=""/>
      <w:lvlJc w:val="left"/>
      <w:pPr>
        <w:tabs>
          <w:tab w:val="num" w:pos="360"/>
        </w:tabs>
        <w:ind w:left="360" w:hanging="360"/>
      </w:pPr>
      <w:rPr>
        <w:rFonts w:ascii="Wingdings" w:hAnsi="Wingdings" w:cs="Wingdings" w:hint="default"/>
      </w:rPr>
    </w:lvl>
  </w:abstractNum>
  <w:abstractNum w:abstractNumId="13" w15:restartNumberingAfterBreak="0">
    <w:nsid w:val="00000015"/>
    <w:multiLevelType w:val="singleLevel"/>
    <w:tmpl w:val="00000015"/>
    <w:name w:val="WW8Num21"/>
    <w:lvl w:ilvl="0">
      <w:start w:val="1"/>
      <w:numFmt w:val="lowerLetter"/>
      <w:lvlText w:val="%1)"/>
      <w:lvlJc w:val="left"/>
      <w:pPr>
        <w:tabs>
          <w:tab w:val="num" w:pos="360"/>
        </w:tabs>
        <w:ind w:left="360" w:hanging="360"/>
      </w:pPr>
      <w:rPr>
        <w:sz w:val="22"/>
      </w:rPr>
    </w:lvl>
  </w:abstractNum>
  <w:abstractNum w:abstractNumId="14" w15:restartNumberingAfterBreak="0">
    <w:nsid w:val="00000018"/>
    <w:multiLevelType w:val="singleLevel"/>
    <w:tmpl w:val="00000018"/>
    <w:name w:val="WW8Num24"/>
    <w:lvl w:ilvl="0">
      <w:start w:val="1"/>
      <w:numFmt w:val="lowerLetter"/>
      <w:lvlText w:val="%1)"/>
      <w:lvlJc w:val="left"/>
      <w:pPr>
        <w:tabs>
          <w:tab w:val="num" w:pos="360"/>
        </w:tabs>
        <w:ind w:left="360" w:hanging="360"/>
      </w:pPr>
      <w:rPr>
        <w:sz w:val="22"/>
      </w:rPr>
    </w:lvl>
  </w:abstractNum>
  <w:abstractNum w:abstractNumId="15" w15:restartNumberingAfterBreak="0">
    <w:nsid w:val="00000019"/>
    <w:multiLevelType w:val="singleLevel"/>
    <w:tmpl w:val="00000019"/>
    <w:name w:val="WW8Num25"/>
    <w:lvl w:ilvl="0">
      <w:start w:val="1"/>
      <w:numFmt w:val="bullet"/>
      <w:lvlText w:val=""/>
      <w:lvlJc w:val="left"/>
      <w:pPr>
        <w:tabs>
          <w:tab w:val="num" w:pos="360"/>
        </w:tabs>
        <w:ind w:left="360" w:hanging="360"/>
      </w:pPr>
      <w:rPr>
        <w:rFonts w:ascii="Wingdings" w:hAnsi="Wingdings" w:cs="Wingdings" w:hint="default"/>
      </w:rPr>
    </w:lvl>
  </w:abstractNum>
  <w:abstractNum w:abstractNumId="16" w15:restartNumberingAfterBreak="0">
    <w:nsid w:val="0000001A"/>
    <w:multiLevelType w:val="singleLevel"/>
    <w:tmpl w:val="0000001A"/>
    <w:name w:val="WW8Num26"/>
    <w:lvl w:ilvl="0">
      <w:start w:val="1"/>
      <w:numFmt w:val="bullet"/>
      <w:lvlText w:val=""/>
      <w:lvlJc w:val="left"/>
      <w:pPr>
        <w:tabs>
          <w:tab w:val="num" w:pos="360"/>
        </w:tabs>
        <w:ind w:left="360" w:hanging="360"/>
      </w:pPr>
      <w:rPr>
        <w:rFonts w:ascii="Wingdings" w:hAnsi="Wingdings" w:cs="Wingdings" w:hint="default"/>
        <w:sz w:val="22"/>
      </w:rPr>
    </w:lvl>
  </w:abstractNum>
  <w:abstractNum w:abstractNumId="17" w15:restartNumberingAfterBreak="0">
    <w:nsid w:val="0000001D"/>
    <w:multiLevelType w:val="singleLevel"/>
    <w:tmpl w:val="0000001D"/>
    <w:name w:val="WW8Num29"/>
    <w:lvl w:ilvl="0">
      <w:start w:val="1"/>
      <w:numFmt w:val="bullet"/>
      <w:lvlText w:val=""/>
      <w:lvlJc w:val="left"/>
      <w:pPr>
        <w:tabs>
          <w:tab w:val="num" w:pos="360"/>
        </w:tabs>
        <w:ind w:left="360" w:hanging="360"/>
      </w:pPr>
      <w:rPr>
        <w:rFonts w:ascii="Wingdings" w:hAnsi="Wingdings" w:cs="Wingdings" w:hint="default"/>
        <w:sz w:val="22"/>
      </w:rPr>
    </w:lvl>
  </w:abstractNum>
  <w:abstractNum w:abstractNumId="18" w15:restartNumberingAfterBreak="0">
    <w:nsid w:val="0000001F"/>
    <w:multiLevelType w:val="singleLevel"/>
    <w:tmpl w:val="0000001F"/>
    <w:name w:val="WW8Num31"/>
    <w:lvl w:ilvl="0">
      <w:start w:val="1"/>
      <w:numFmt w:val="bullet"/>
      <w:lvlText w:val=""/>
      <w:lvlJc w:val="left"/>
      <w:pPr>
        <w:tabs>
          <w:tab w:val="num" w:pos="360"/>
        </w:tabs>
        <w:ind w:left="360" w:hanging="360"/>
      </w:pPr>
      <w:rPr>
        <w:rFonts w:ascii="Wingdings" w:hAnsi="Wingdings" w:cs="Wingdings" w:hint="default"/>
        <w:sz w:val="22"/>
      </w:rPr>
    </w:lvl>
  </w:abstractNum>
  <w:abstractNum w:abstractNumId="19" w15:restartNumberingAfterBreak="0">
    <w:nsid w:val="00000020"/>
    <w:multiLevelType w:val="singleLevel"/>
    <w:tmpl w:val="00000020"/>
    <w:name w:val="WW8Num32"/>
    <w:lvl w:ilvl="0">
      <w:start w:val="1"/>
      <w:numFmt w:val="bullet"/>
      <w:lvlText w:val=""/>
      <w:lvlJc w:val="left"/>
      <w:pPr>
        <w:tabs>
          <w:tab w:val="num" w:pos="360"/>
        </w:tabs>
        <w:ind w:left="360" w:hanging="360"/>
      </w:pPr>
      <w:rPr>
        <w:rFonts w:ascii="Wingdings" w:hAnsi="Wingdings" w:cs="Wingdings" w:hint="default"/>
        <w:sz w:val="22"/>
      </w:rPr>
    </w:lvl>
  </w:abstractNum>
  <w:abstractNum w:abstractNumId="20" w15:restartNumberingAfterBreak="0">
    <w:nsid w:val="001D0B71"/>
    <w:multiLevelType w:val="hybridMultilevel"/>
    <w:tmpl w:val="3A8C9EC2"/>
    <w:lvl w:ilvl="0" w:tplc="440A000F">
      <w:start w:val="1"/>
      <w:numFmt w:val="decimal"/>
      <w:lvlText w:val="%1."/>
      <w:lvlJc w:val="left"/>
      <w:pPr>
        <w:ind w:left="1840" w:hanging="360"/>
      </w:pPr>
      <w:rPr>
        <w:rFonts w:hint="default"/>
        <w:b w:val="0"/>
        <w:bCs/>
      </w:rPr>
    </w:lvl>
    <w:lvl w:ilvl="1" w:tplc="FFFFFFFF">
      <w:start w:val="1"/>
      <w:numFmt w:val="lowerLetter"/>
      <w:lvlText w:val="%2."/>
      <w:lvlJc w:val="left"/>
      <w:pPr>
        <w:ind w:left="2560" w:hanging="360"/>
      </w:pPr>
    </w:lvl>
    <w:lvl w:ilvl="2" w:tplc="FFFFFFFF" w:tentative="1">
      <w:start w:val="1"/>
      <w:numFmt w:val="lowerRoman"/>
      <w:lvlText w:val="%3."/>
      <w:lvlJc w:val="right"/>
      <w:pPr>
        <w:ind w:left="3280" w:hanging="180"/>
      </w:pPr>
    </w:lvl>
    <w:lvl w:ilvl="3" w:tplc="FFFFFFFF" w:tentative="1">
      <w:start w:val="1"/>
      <w:numFmt w:val="decimal"/>
      <w:lvlText w:val="%4."/>
      <w:lvlJc w:val="left"/>
      <w:pPr>
        <w:ind w:left="4000" w:hanging="360"/>
      </w:pPr>
    </w:lvl>
    <w:lvl w:ilvl="4" w:tplc="FFFFFFFF" w:tentative="1">
      <w:start w:val="1"/>
      <w:numFmt w:val="lowerLetter"/>
      <w:lvlText w:val="%5."/>
      <w:lvlJc w:val="left"/>
      <w:pPr>
        <w:ind w:left="4720" w:hanging="360"/>
      </w:pPr>
    </w:lvl>
    <w:lvl w:ilvl="5" w:tplc="FFFFFFFF" w:tentative="1">
      <w:start w:val="1"/>
      <w:numFmt w:val="lowerRoman"/>
      <w:lvlText w:val="%6."/>
      <w:lvlJc w:val="right"/>
      <w:pPr>
        <w:ind w:left="5440" w:hanging="180"/>
      </w:pPr>
    </w:lvl>
    <w:lvl w:ilvl="6" w:tplc="FFFFFFFF" w:tentative="1">
      <w:start w:val="1"/>
      <w:numFmt w:val="decimal"/>
      <w:lvlText w:val="%7."/>
      <w:lvlJc w:val="left"/>
      <w:pPr>
        <w:ind w:left="6160" w:hanging="360"/>
      </w:pPr>
    </w:lvl>
    <w:lvl w:ilvl="7" w:tplc="FFFFFFFF" w:tentative="1">
      <w:start w:val="1"/>
      <w:numFmt w:val="lowerLetter"/>
      <w:lvlText w:val="%8."/>
      <w:lvlJc w:val="left"/>
      <w:pPr>
        <w:ind w:left="6880" w:hanging="360"/>
      </w:pPr>
    </w:lvl>
    <w:lvl w:ilvl="8" w:tplc="FFFFFFFF" w:tentative="1">
      <w:start w:val="1"/>
      <w:numFmt w:val="lowerRoman"/>
      <w:lvlText w:val="%9."/>
      <w:lvlJc w:val="right"/>
      <w:pPr>
        <w:ind w:left="7600" w:hanging="180"/>
      </w:pPr>
    </w:lvl>
  </w:abstractNum>
  <w:abstractNum w:abstractNumId="21" w15:restartNumberingAfterBreak="0">
    <w:nsid w:val="01815E95"/>
    <w:multiLevelType w:val="hybridMultilevel"/>
    <w:tmpl w:val="6D6A025C"/>
    <w:lvl w:ilvl="0" w:tplc="0C0A000D">
      <w:start w:val="1"/>
      <w:numFmt w:val="bullet"/>
      <w:lvlText w:val=""/>
      <w:lvlJc w:val="left"/>
      <w:pPr>
        <w:tabs>
          <w:tab w:val="num" w:pos="2160"/>
        </w:tabs>
        <w:ind w:left="2160" w:hanging="360"/>
      </w:pPr>
      <w:rPr>
        <w:rFonts w:ascii="Wingdings" w:hAnsi="Wingdings" w:hint="default"/>
      </w:rPr>
    </w:lvl>
    <w:lvl w:ilvl="1" w:tplc="0C0A0003" w:tentative="1">
      <w:start w:val="1"/>
      <w:numFmt w:val="bullet"/>
      <w:lvlText w:val="o"/>
      <w:lvlJc w:val="left"/>
      <w:pPr>
        <w:tabs>
          <w:tab w:val="num" w:pos="2880"/>
        </w:tabs>
        <w:ind w:left="2880" w:hanging="360"/>
      </w:pPr>
      <w:rPr>
        <w:rFonts w:ascii="Courier New" w:hAnsi="Courier New" w:cs="Courier New" w:hint="default"/>
      </w:rPr>
    </w:lvl>
    <w:lvl w:ilvl="2" w:tplc="0C0A0005" w:tentative="1">
      <w:start w:val="1"/>
      <w:numFmt w:val="bullet"/>
      <w:lvlText w:val=""/>
      <w:lvlJc w:val="left"/>
      <w:pPr>
        <w:tabs>
          <w:tab w:val="num" w:pos="3600"/>
        </w:tabs>
        <w:ind w:left="3600" w:hanging="360"/>
      </w:pPr>
      <w:rPr>
        <w:rFonts w:ascii="Wingdings" w:hAnsi="Wingdings" w:hint="default"/>
      </w:rPr>
    </w:lvl>
    <w:lvl w:ilvl="3" w:tplc="0C0A0001" w:tentative="1">
      <w:start w:val="1"/>
      <w:numFmt w:val="bullet"/>
      <w:lvlText w:val=""/>
      <w:lvlJc w:val="left"/>
      <w:pPr>
        <w:tabs>
          <w:tab w:val="num" w:pos="4320"/>
        </w:tabs>
        <w:ind w:left="4320" w:hanging="360"/>
      </w:pPr>
      <w:rPr>
        <w:rFonts w:ascii="Symbol" w:hAnsi="Symbol" w:hint="default"/>
      </w:rPr>
    </w:lvl>
    <w:lvl w:ilvl="4" w:tplc="0C0A0003" w:tentative="1">
      <w:start w:val="1"/>
      <w:numFmt w:val="bullet"/>
      <w:lvlText w:val="o"/>
      <w:lvlJc w:val="left"/>
      <w:pPr>
        <w:tabs>
          <w:tab w:val="num" w:pos="5040"/>
        </w:tabs>
        <w:ind w:left="5040" w:hanging="360"/>
      </w:pPr>
      <w:rPr>
        <w:rFonts w:ascii="Courier New" w:hAnsi="Courier New" w:cs="Courier New" w:hint="default"/>
      </w:rPr>
    </w:lvl>
    <w:lvl w:ilvl="5" w:tplc="0C0A0005" w:tentative="1">
      <w:start w:val="1"/>
      <w:numFmt w:val="bullet"/>
      <w:lvlText w:val=""/>
      <w:lvlJc w:val="left"/>
      <w:pPr>
        <w:tabs>
          <w:tab w:val="num" w:pos="5760"/>
        </w:tabs>
        <w:ind w:left="5760" w:hanging="360"/>
      </w:pPr>
      <w:rPr>
        <w:rFonts w:ascii="Wingdings" w:hAnsi="Wingdings" w:hint="default"/>
      </w:rPr>
    </w:lvl>
    <w:lvl w:ilvl="6" w:tplc="0C0A0001" w:tentative="1">
      <w:start w:val="1"/>
      <w:numFmt w:val="bullet"/>
      <w:lvlText w:val=""/>
      <w:lvlJc w:val="left"/>
      <w:pPr>
        <w:tabs>
          <w:tab w:val="num" w:pos="6480"/>
        </w:tabs>
        <w:ind w:left="6480" w:hanging="360"/>
      </w:pPr>
      <w:rPr>
        <w:rFonts w:ascii="Symbol" w:hAnsi="Symbol" w:hint="default"/>
      </w:rPr>
    </w:lvl>
    <w:lvl w:ilvl="7" w:tplc="0C0A0003" w:tentative="1">
      <w:start w:val="1"/>
      <w:numFmt w:val="bullet"/>
      <w:lvlText w:val="o"/>
      <w:lvlJc w:val="left"/>
      <w:pPr>
        <w:tabs>
          <w:tab w:val="num" w:pos="7200"/>
        </w:tabs>
        <w:ind w:left="7200" w:hanging="360"/>
      </w:pPr>
      <w:rPr>
        <w:rFonts w:ascii="Courier New" w:hAnsi="Courier New" w:cs="Courier New" w:hint="default"/>
      </w:rPr>
    </w:lvl>
    <w:lvl w:ilvl="8" w:tplc="0C0A0005" w:tentative="1">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037C6BB4"/>
    <w:multiLevelType w:val="multilevel"/>
    <w:tmpl w:val="BE729424"/>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08985FAD"/>
    <w:multiLevelType w:val="hybridMultilevel"/>
    <w:tmpl w:val="202EF96E"/>
    <w:lvl w:ilvl="0" w:tplc="DA0A57D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09257AC5"/>
    <w:multiLevelType w:val="hybridMultilevel"/>
    <w:tmpl w:val="59D840A2"/>
    <w:lvl w:ilvl="0" w:tplc="440A0001">
      <w:start w:val="1"/>
      <w:numFmt w:val="bullet"/>
      <w:lvlText w:val=""/>
      <w:lvlJc w:val="left"/>
      <w:pPr>
        <w:ind w:left="1854" w:hanging="360"/>
      </w:pPr>
      <w:rPr>
        <w:rFonts w:ascii="Symbol" w:hAnsi="Symbol" w:hint="default"/>
      </w:rPr>
    </w:lvl>
    <w:lvl w:ilvl="1" w:tplc="440A0003" w:tentative="1">
      <w:start w:val="1"/>
      <w:numFmt w:val="bullet"/>
      <w:lvlText w:val="o"/>
      <w:lvlJc w:val="left"/>
      <w:pPr>
        <w:ind w:left="2574" w:hanging="360"/>
      </w:pPr>
      <w:rPr>
        <w:rFonts w:ascii="Courier New" w:hAnsi="Courier New" w:cs="Courier New" w:hint="default"/>
      </w:rPr>
    </w:lvl>
    <w:lvl w:ilvl="2" w:tplc="440A0005" w:tentative="1">
      <w:start w:val="1"/>
      <w:numFmt w:val="bullet"/>
      <w:lvlText w:val=""/>
      <w:lvlJc w:val="left"/>
      <w:pPr>
        <w:ind w:left="3294" w:hanging="360"/>
      </w:pPr>
      <w:rPr>
        <w:rFonts w:ascii="Wingdings" w:hAnsi="Wingdings" w:hint="default"/>
      </w:rPr>
    </w:lvl>
    <w:lvl w:ilvl="3" w:tplc="440A0001" w:tentative="1">
      <w:start w:val="1"/>
      <w:numFmt w:val="bullet"/>
      <w:lvlText w:val=""/>
      <w:lvlJc w:val="left"/>
      <w:pPr>
        <w:ind w:left="4014" w:hanging="360"/>
      </w:pPr>
      <w:rPr>
        <w:rFonts w:ascii="Symbol" w:hAnsi="Symbol" w:hint="default"/>
      </w:rPr>
    </w:lvl>
    <w:lvl w:ilvl="4" w:tplc="440A0003" w:tentative="1">
      <w:start w:val="1"/>
      <w:numFmt w:val="bullet"/>
      <w:lvlText w:val="o"/>
      <w:lvlJc w:val="left"/>
      <w:pPr>
        <w:ind w:left="4734" w:hanging="360"/>
      </w:pPr>
      <w:rPr>
        <w:rFonts w:ascii="Courier New" w:hAnsi="Courier New" w:cs="Courier New" w:hint="default"/>
      </w:rPr>
    </w:lvl>
    <w:lvl w:ilvl="5" w:tplc="440A0005" w:tentative="1">
      <w:start w:val="1"/>
      <w:numFmt w:val="bullet"/>
      <w:lvlText w:val=""/>
      <w:lvlJc w:val="left"/>
      <w:pPr>
        <w:ind w:left="5454" w:hanging="360"/>
      </w:pPr>
      <w:rPr>
        <w:rFonts w:ascii="Wingdings" w:hAnsi="Wingdings" w:hint="default"/>
      </w:rPr>
    </w:lvl>
    <w:lvl w:ilvl="6" w:tplc="440A0001" w:tentative="1">
      <w:start w:val="1"/>
      <w:numFmt w:val="bullet"/>
      <w:lvlText w:val=""/>
      <w:lvlJc w:val="left"/>
      <w:pPr>
        <w:ind w:left="6174" w:hanging="360"/>
      </w:pPr>
      <w:rPr>
        <w:rFonts w:ascii="Symbol" w:hAnsi="Symbol" w:hint="default"/>
      </w:rPr>
    </w:lvl>
    <w:lvl w:ilvl="7" w:tplc="440A0003" w:tentative="1">
      <w:start w:val="1"/>
      <w:numFmt w:val="bullet"/>
      <w:lvlText w:val="o"/>
      <w:lvlJc w:val="left"/>
      <w:pPr>
        <w:ind w:left="6894" w:hanging="360"/>
      </w:pPr>
      <w:rPr>
        <w:rFonts w:ascii="Courier New" w:hAnsi="Courier New" w:cs="Courier New" w:hint="default"/>
      </w:rPr>
    </w:lvl>
    <w:lvl w:ilvl="8" w:tplc="440A0005" w:tentative="1">
      <w:start w:val="1"/>
      <w:numFmt w:val="bullet"/>
      <w:lvlText w:val=""/>
      <w:lvlJc w:val="left"/>
      <w:pPr>
        <w:ind w:left="7614" w:hanging="360"/>
      </w:pPr>
      <w:rPr>
        <w:rFonts w:ascii="Wingdings" w:hAnsi="Wingdings" w:hint="default"/>
      </w:rPr>
    </w:lvl>
  </w:abstractNum>
  <w:abstractNum w:abstractNumId="25" w15:restartNumberingAfterBreak="0">
    <w:nsid w:val="0B0620C9"/>
    <w:multiLevelType w:val="hybridMultilevel"/>
    <w:tmpl w:val="C694A5F2"/>
    <w:lvl w:ilvl="0" w:tplc="440A000F">
      <w:start w:val="1"/>
      <w:numFmt w:val="decimal"/>
      <w:lvlText w:val="%1."/>
      <w:lvlJc w:val="left"/>
      <w:pPr>
        <w:ind w:left="720" w:hanging="360"/>
      </w:pPr>
      <w:rPr>
        <w:rFonts w:hint="default"/>
      </w:rPr>
    </w:lvl>
    <w:lvl w:ilvl="1" w:tplc="440A0019">
      <w:start w:val="1"/>
      <w:numFmt w:val="lowerLetter"/>
      <w:lvlText w:val="%2."/>
      <w:lvlJc w:val="left"/>
      <w:pPr>
        <w:ind w:left="1440" w:hanging="360"/>
      </w:pPr>
      <w:rPr>
        <w:rFonts w:hint="default"/>
      </w:rPr>
    </w:lvl>
    <w:lvl w:ilvl="2" w:tplc="440A0005">
      <w:start w:val="1"/>
      <w:numFmt w:val="bullet"/>
      <w:lvlText w:val=""/>
      <w:lvlJc w:val="left"/>
      <w:pPr>
        <w:ind w:left="2160" w:hanging="360"/>
      </w:pPr>
      <w:rPr>
        <w:rFonts w:ascii="Wingdings" w:hAnsi="Wingdings" w:hint="default"/>
      </w:rPr>
    </w:lvl>
    <w:lvl w:ilvl="3" w:tplc="A5E25BA8">
      <w:start w:val="1"/>
      <w:numFmt w:val="upperLetter"/>
      <w:lvlText w:val="%4."/>
      <w:lvlJc w:val="left"/>
      <w:pPr>
        <w:ind w:left="2880" w:hanging="360"/>
      </w:pPr>
      <w:rPr>
        <w:rFonts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6" w15:restartNumberingAfterBreak="0">
    <w:nsid w:val="0E8658B5"/>
    <w:multiLevelType w:val="hybridMultilevel"/>
    <w:tmpl w:val="DF404C56"/>
    <w:lvl w:ilvl="0" w:tplc="440A0001">
      <w:start w:val="1"/>
      <w:numFmt w:val="bullet"/>
      <w:lvlText w:val=""/>
      <w:lvlJc w:val="left"/>
      <w:pPr>
        <w:ind w:left="1894" w:hanging="360"/>
      </w:pPr>
      <w:rPr>
        <w:rFonts w:ascii="Symbol" w:hAnsi="Symbol" w:hint="default"/>
      </w:rPr>
    </w:lvl>
    <w:lvl w:ilvl="1" w:tplc="440A0003" w:tentative="1">
      <w:start w:val="1"/>
      <w:numFmt w:val="bullet"/>
      <w:lvlText w:val="o"/>
      <w:lvlJc w:val="left"/>
      <w:pPr>
        <w:ind w:left="2614" w:hanging="360"/>
      </w:pPr>
      <w:rPr>
        <w:rFonts w:ascii="Courier New" w:hAnsi="Courier New" w:cs="Courier New" w:hint="default"/>
      </w:rPr>
    </w:lvl>
    <w:lvl w:ilvl="2" w:tplc="440A0005" w:tentative="1">
      <w:start w:val="1"/>
      <w:numFmt w:val="bullet"/>
      <w:lvlText w:val=""/>
      <w:lvlJc w:val="left"/>
      <w:pPr>
        <w:ind w:left="3334" w:hanging="360"/>
      </w:pPr>
      <w:rPr>
        <w:rFonts w:ascii="Wingdings" w:hAnsi="Wingdings" w:hint="default"/>
      </w:rPr>
    </w:lvl>
    <w:lvl w:ilvl="3" w:tplc="440A0001" w:tentative="1">
      <w:start w:val="1"/>
      <w:numFmt w:val="bullet"/>
      <w:lvlText w:val=""/>
      <w:lvlJc w:val="left"/>
      <w:pPr>
        <w:ind w:left="4054" w:hanging="360"/>
      </w:pPr>
      <w:rPr>
        <w:rFonts w:ascii="Symbol" w:hAnsi="Symbol" w:hint="default"/>
      </w:rPr>
    </w:lvl>
    <w:lvl w:ilvl="4" w:tplc="440A0003" w:tentative="1">
      <w:start w:val="1"/>
      <w:numFmt w:val="bullet"/>
      <w:lvlText w:val="o"/>
      <w:lvlJc w:val="left"/>
      <w:pPr>
        <w:ind w:left="4774" w:hanging="360"/>
      </w:pPr>
      <w:rPr>
        <w:rFonts w:ascii="Courier New" w:hAnsi="Courier New" w:cs="Courier New" w:hint="default"/>
      </w:rPr>
    </w:lvl>
    <w:lvl w:ilvl="5" w:tplc="440A0005" w:tentative="1">
      <w:start w:val="1"/>
      <w:numFmt w:val="bullet"/>
      <w:lvlText w:val=""/>
      <w:lvlJc w:val="left"/>
      <w:pPr>
        <w:ind w:left="5494" w:hanging="360"/>
      </w:pPr>
      <w:rPr>
        <w:rFonts w:ascii="Wingdings" w:hAnsi="Wingdings" w:hint="default"/>
      </w:rPr>
    </w:lvl>
    <w:lvl w:ilvl="6" w:tplc="440A0001" w:tentative="1">
      <w:start w:val="1"/>
      <w:numFmt w:val="bullet"/>
      <w:lvlText w:val=""/>
      <w:lvlJc w:val="left"/>
      <w:pPr>
        <w:ind w:left="6214" w:hanging="360"/>
      </w:pPr>
      <w:rPr>
        <w:rFonts w:ascii="Symbol" w:hAnsi="Symbol" w:hint="default"/>
      </w:rPr>
    </w:lvl>
    <w:lvl w:ilvl="7" w:tplc="440A0003" w:tentative="1">
      <w:start w:val="1"/>
      <w:numFmt w:val="bullet"/>
      <w:lvlText w:val="o"/>
      <w:lvlJc w:val="left"/>
      <w:pPr>
        <w:ind w:left="6934" w:hanging="360"/>
      </w:pPr>
      <w:rPr>
        <w:rFonts w:ascii="Courier New" w:hAnsi="Courier New" w:cs="Courier New" w:hint="default"/>
      </w:rPr>
    </w:lvl>
    <w:lvl w:ilvl="8" w:tplc="440A0005" w:tentative="1">
      <w:start w:val="1"/>
      <w:numFmt w:val="bullet"/>
      <w:lvlText w:val=""/>
      <w:lvlJc w:val="left"/>
      <w:pPr>
        <w:ind w:left="7654" w:hanging="360"/>
      </w:pPr>
      <w:rPr>
        <w:rFonts w:ascii="Wingdings" w:hAnsi="Wingdings" w:hint="default"/>
      </w:rPr>
    </w:lvl>
  </w:abstractNum>
  <w:abstractNum w:abstractNumId="27" w15:restartNumberingAfterBreak="0">
    <w:nsid w:val="103208D6"/>
    <w:multiLevelType w:val="hybridMultilevel"/>
    <w:tmpl w:val="3CDE800E"/>
    <w:lvl w:ilvl="0" w:tplc="440A000F">
      <w:start w:val="1"/>
      <w:numFmt w:val="decimal"/>
      <w:lvlText w:val="%1."/>
      <w:lvlJc w:val="left"/>
      <w:pPr>
        <w:ind w:left="360" w:hanging="360"/>
      </w:pPr>
    </w:lvl>
    <w:lvl w:ilvl="1" w:tplc="440A0019" w:tentative="1">
      <w:start w:val="1"/>
      <w:numFmt w:val="lowerLetter"/>
      <w:lvlText w:val="%2."/>
      <w:lvlJc w:val="left"/>
      <w:pPr>
        <w:ind w:left="1080" w:hanging="360"/>
      </w:pPr>
    </w:lvl>
    <w:lvl w:ilvl="2" w:tplc="440A001B" w:tentative="1">
      <w:start w:val="1"/>
      <w:numFmt w:val="lowerRoman"/>
      <w:lvlText w:val="%3."/>
      <w:lvlJc w:val="right"/>
      <w:pPr>
        <w:ind w:left="1800" w:hanging="180"/>
      </w:pPr>
    </w:lvl>
    <w:lvl w:ilvl="3" w:tplc="440A000F" w:tentative="1">
      <w:start w:val="1"/>
      <w:numFmt w:val="decimal"/>
      <w:lvlText w:val="%4."/>
      <w:lvlJc w:val="left"/>
      <w:pPr>
        <w:ind w:left="2520" w:hanging="360"/>
      </w:pPr>
    </w:lvl>
    <w:lvl w:ilvl="4" w:tplc="440A0019" w:tentative="1">
      <w:start w:val="1"/>
      <w:numFmt w:val="lowerLetter"/>
      <w:lvlText w:val="%5."/>
      <w:lvlJc w:val="left"/>
      <w:pPr>
        <w:ind w:left="3240" w:hanging="360"/>
      </w:pPr>
    </w:lvl>
    <w:lvl w:ilvl="5" w:tplc="440A001B" w:tentative="1">
      <w:start w:val="1"/>
      <w:numFmt w:val="lowerRoman"/>
      <w:lvlText w:val="%6."/>
      <w:lvlJc w:val="right"/>
      <w:pPr>
        <w:ind w:left="3960" w:hanging="180"/>
      </w:pPr>
    </w:lvl>
    <w:lvl w:ilvl="6" w:tplc="440A000F" w:tentative="1">
      <w:start w:val="1"/>
      <w:numFmt w:val="decimal"/>
      <w:lvlText w:val="%7."/>
      <w:lvlJc w:val="left"/>
      <w:pPr>
        <w:ind w:left="4680" w:hanging="360"/>
      </w:pPr>
    </w:lvl>
    <w:lvl w:ilvl="7" w:tplc="440A0019" w:tentative="1">
      <w:start w:val="1"/>
      <w:numFmt w:val="lowerLetter"/>
      <w:lvlText w:val="%8."/>
      <w:lvlJc w:val="left"/>
      <w:pPr>
        <w:ind w:left="5400" w:hanging="360"/>
      </w:pPr>
    </w:lvl>
    <w:lvl w:ilvl="8" w:tplc="440A001B" w:tentative="1">
      <w:start w:val="1"/>
      <w:numFmt w:val="lowerRoman"/>
      <w:lvlText w:val="%9."/>
      <w:lvlJc w:val="right"/>
      <w:pPr>
        <w:ind w:left="6120" w:hanging="180"/>
      </w:pPr>
    </w:lvl>
  </w:abstractNum>
  <w:abstractNum w:abstractNumId="28" w15:restartNumberingAfterBreak="0">
    <w:nsid w:val="129B0288"/>
    <w:multiLevelType w:val="multilevel"/>
    <w:tmpl w:val="F38288BA"/>
    <w:lvl w:ilvl="0">
      <w:start w:val="1"/>
      <w:numFmt w:val="decimal"/>
      <w:lvlText w:val="%1."/>
      <w:lvlJc w:val="left"/>
      <w:pPr>
        <w:ind w:left="1287" w:hanging="360"/>
      </w:pPr>
      <w:rPr>
        <w:rFonts w:hint="default"/>
        <w:b/>
        <w:bCs/>
        <w:color w:val="auto"/>
      </w:rPr>
    </w:lvl>
    <w:lvl w:ilvl="1">
      <w:start w:val="6"/>
      <w:numFmt w:val="decimal"/>
      <w:isLgl/>
      <w:lvlText w:val="%1.%2"/>
      <w:lvlJc w:val="left"/>
      <w:pPr>
        <w:ind w:left="1778" w:hanging="360"/>
      </w:pPr>
      <w:rPr>
        <w:rFonts w:hint="default"/>
      </w:rPr>
    </w:lvl>
    <w:lvl w:ilvl="2">
      <w:start w:val="1"/>
      <w:numFmt w:val="decimal"/>
      <w:isLgl/>
      <w:lvlText w:val="%1.%2.%3"/>
      <w:lvlJc w:val="left"/>
      <w:pPr>
        <w:ind w:left="2629" w:hanging="720"/>
      </w:pPr>
      <w:rPr>
        <w:rFonts w:hint="default"/>
      </w:rPr>
    </w:lvl>
    <w:lvl w:ilvl="3">
      <w:start w:val="1"/>
      <w:numFmt w:val="decimal"/>
      <w:isLgl/>
      <w:lvlText w:val="%1.%2.%3.%4"/>
      <w:lvlJc w:val="left"/>
      <w:pPr>
        <w:ind w:left="3120" w:hanging="720"/>
      </w:pPr>
      <w:rPr>
        <w:rFonts w:hint="default"/>
      </w:rPr>
    </w:lvl>
    <w:lvl w:ilvl="4">
      <w:start w:val="1"/>
      <w:numFmt w:val="decimal"/>
      <w:isLgl/>
      <w:lvlText w:val="%1.%2.%3.%4.%5"/>
      <w:lvlJc w:val="left"/>
      <w:pPr>
        <w:ind w:left="3971" w:hanging="1080"/>
      </w:pPr>
      <w:rPr>
        <w:rFonts w:hint="default"/>
      </w:rPr>
    </w:lvl>
    <w:lvl w:ilvl="5">
      <w:start w:val="1"/>
      <w:numFmt w:val="decimal"/>
      <w:isLgl/>
      <w:lvlText w:val="%1.%2.%3.%4.%5.%6"/>
      <w:lvlJc w:val="left"/>
      <w:pPr>
        <w:ind w:left="4462" w:hanging="1080"/>
      </w:pPr>
      <w:rPr>
        <w:rFonts w:hint="default"/>
      </w:rPr>
    </w:lvl>
    <w:lvl w:ilvl="6">
      <w:start w:val="1"/>
      <w:numFmt w:val="decimal"/>
      <w:isLgl/>
      <w:lvlText w:val="%1.%2.%3.%4.%5.%6.%7"/>
      <w:lvlJc w:val="left"/>
      <w:pPr>
        <w:ind w:left="5313" w:hanging="1440"/>
      </w:pPr>
      <w:rPr>
        <w:rFonts w:hint="default"/>
      </w:rPr>
    </w:lvl>
    <w:lvl w:ilvl="7">
      <w:start w:val="1"/>
      <w:numFmt w:val="decimal"/>
      <w:isLgl/>
      <w:lvlText w:val="%1.%2.%3.%4.%5.%6.%7.%8"/>
      <w:lvlJc w:val="left"/>
      <w:pPr>
        <w:ind w:left="5804" w:hanging="1440"/>
      </w:pPr>
      <w:rPr>
        <w:rFonts w:hint="default"/>
      </w:rPr>
    </w:lvl>
    <w:lvl w:ilvl="8">
      <w:start w:val="1"/>
      <w:numFmt w:val="decimal"/>
      <w:isLgl/>
      <w:lvlText w:val="%1.%2.%3.%4.%5.%6.%7.%8.%9"/>
      <w:lvlJc w:val="left"/>
      <w:pPr>
        <w:ind w:left="6655" w:hanging="1800"/>
      </w:pPr>
      <w:rPr>
        <w:rFonts w:hint="default"/>
      </w:rPr>
    </w:lvl>
  </w:abstractNum>
  <w:abstractNum w:abstractNumId="29" w15:restartNumberingAfterBreak="0">
    <w:nsid w:val="16A746F4"/>
    <w:multiLevelType w:val="multilevel"/>
    <w:tmpl w:val="4D540C6A"/>
    <w:lvl w:ilvl="0">
      <w:start w:val="1"/>
      <w:numFmt w:val="decimal"/>
      <w:lvlText w:val="%1."/>
      <w:lvlJc w:val="left"/>
      <w:pPr>
        <w:ind w:left="360" w:hanging="360"/>
      </w:pPr>
    </w:lvl>
    <w:lvl w:ilvl="1">
      <w:start w:val="1"/>
      <w:numFmt w:val="decimal"/>
      <w:lvlText w:val="%1.%2."/>
      <w:lvlJc w:val="left"/>
      <w:pPr>
        <w:ind w:left="792" w:hanging="432"/>
      </w:pPr>
      <w:rPr>
        <w:rFonts w:asciiTheme="majorHAnsi" w:hAnsiTheme="majorHAnsi" w:cstheme="majorHAnsi" w:hint="default"/>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16CD6A01"/>
    <w:multiLevelType w:val="hybridMultilevel"/>
    <w:tmpl w:val="D8525ED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0267A14"/>
    <w:multiLevelType w:val="hybridMultilevel"/>
    <w:tmpl w:val="6C128E36"/>
    <w:lvl w:ilvl="0" w:tplc="729AFEAA">
      <w:start w:val="1"/>
      <w:numFmt w:val="bullet"/>
      <w:lvlText w:val=""/>
      <w:lvlJc w:val="left"/>
      <w:pPr>
        <w:tabs>
          <w:tab w:val="num" w:pos="2160"/>
        </w:tabs>
        <w:ind w:left="2160" w:hanging="360"/>
      </w:pPr>
      <w:rPr>
        <w:rFonts w:ascii="Symbol" w:hAnsi="Symbol" w:hint="default"/>
        <w:sz w:val="24"/>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32" w15:restartNumberingAfterBreak="0">
    <w:nsid w:val="2B3304D1"/>
    <w:multiLevelType w:val="hybridMultilevel"/>
    <w:tmpl w:val="4B8EEED2"/>
    <w:lvl w:ilvl="0" w:tplc="FFFFFFFF">
      <w:start w:val="1"/>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33" w15:restartNumberingAfterBreak="0">
    <w:nsid w:val="32A10D94"/>
    <w:multiLevelType w:val="hybridMultilevel"/>
    <w:tmpl w:val="A296D244"/>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4" w15:restartNumberingAfterBreak="0">
    <w:nsid w:val="336601FE"/>
    <w:multiLevelType w:val="hybridMultilevel"/>
    <w:tmpl w:val="44EEB77A"/>
    <w:lvl w:ilvl="0" w:tplc="440A0001">
      <w:start w:val="1"/>
      <w:numFmt w:val="bullet"/>
      <w:lvlText w:val=""/>
      <w:lvlJc w:val="left"/>
      <w:pPr>
        <w:ind w:left="1854" w:hanging="360"/>
      </w:pPr>
      <w:rPr>
        <w:rFonts w:ascii="Symbol" w:hAnsi="Symbol" w:hint="default"/>
      </w:rPr>
    </w:lvl>
    <w:lvl w:ilvl="1" w:tplc="440A0003" w:tentative="1">
      <w:start w:val="1"/>
      <w:numFmt w:val="bullet"/>
      <w:lvlText w:val="o"/>
      <w:lvlJc w:val="left"/>
      <w:pPr>
        <w:ind w:left="2574" w:hanging="360"/>
      </w:pPr>
      <w:rPr>
        <w:rFonts w:ascii="Courier New" w:hAnsi="Courier New" w:cs="Courier New" w:hint="default"/>
      </w:rPr>
    </w:lvl>
    <w:lvl w:ilvl="2" w:tplc="440A0005" w:tentative="1">
      <w:start w:val="1"/>
      <w:numFmt w:val="bullet"/>
      <w:lvlText w:val=""/>
      <w:lvlJc w:val="left"/>
      <w:pPr>
        <w:ind w:left="3294" w:hanging="360"/>
      </w:pPr>
      <w:rPr>
        <w:rFonts w:ascii="Wingdings" w:hAnsi="Wingdings" w:hint="default"/>
      </w:rPr>
    </w:lvl>
    <w:lvl w:ilvl="3" w:tplc="440A0001" w:tentative="1">
      <w:start w:val="1"/>
      <w:numFmt w:val="bullet"/>
      <w:lvlText w:val=""/>
      <w:lvlJc w:val="left"/>
      <w:pPr>
        <w:ind w:left="4014" w:hanging="360"/>
      </w:pPr>
      <w:rPr>
        <w:rFonts w:ascii="Symbol" w:hAnsi="Symbol" w:hint="default"/>
      </w:rPr>
    </w:lvl>
    <w:lvl w:ilvl="4" w:tplc="440A0003" w:tentative="1">
      <w:start w:val="1"/>
      <w:numFmt w:val="bullet"/>
      <w:lvlText w:val="o"/>
      <w:lvlJc w:val="left"/>
      <w:pPr>
        <w:ind w:left="4734" w:hanging="360"/>
      </w:pPr>
      <w:rPr>
        <w:rFonts w:ascii="Courier New" w:hAnsi="Courier New" w:cs="Courier New" w:hint="default"/>
      </w:rPr>
    </w:lvl>
    <w:lvl w:ilvl="5" w:tplc="440A0005" w:tentative="1">
      <w:start w:val="1"/>
      <w:numFmt w:val="bullet"/>
      <w:lvlText w:val=""/>
      <w:lvlJc w:val="left"/>
      <w:pPr>
        <w:ind w:left="5454" w:hanging="360"/>
      </w:pPr>
      <w:rPr>
        <w:rFonts w:ascii="Wingdings" w:hAnsi="Wingdings" w:hint="default"/>
      </w:rPr>
    </w:lvl>
    <w:lvl w:ilvl="6" w:tplc="440A0001" w:tentative="1">
      <w:start w:val="1"/>
      <w:numFmt w:val="bullet"/>
      <w:lvlText w:val=""/>
      <w:lvlJc w:val="left"/>
      <w:pPr>
        <w:ind w:left="6174" w:hanging="360"/>
      </w:pPr>
      <w:rPr>
        <w:rFonts w:ascii="Symbol" w:hAnsi="Symbol" w:hint="default"/>
      </w:rPr>
    </w:lvl>
    <w:lvl w:ilvl="7" w:tplc="440A0003" w:tentative="1">
      <w:start w:val="1"/>
      <w:numFmt w:val="bullet"/>
      <w:lvlText w:val="o"/>
      <w:lvlJc w:val="left"/>
      <w:pPr>
        <w:ind w:left="6894" w:hanging="360"/>
      </w:pPr>
      <w:rPr>
        <w:rFonts w:ascii="Courier New" w:hAnsi="Courier New" w:cs="Courier New" w:hint="default"/>
      </w:rPr>
    </w:lvl>
    <w:lvl w:ilvl="8" w:tplc="440A0005" w:tentative="1">
      <w:start w:val="1"/>
      <w:numFmt w:val="bullet"/>
      <w:lvlText w:val=""/>
      <w:lvlJc w:val="left"/>
      <w:pPr>
        <w:ind w:left="7614" w:hanging="360"/>
      </w:pPr>
      <w:rPr>
        <w:rFonts w:ascii="Wingdings" w:hAnsi="Wingdings" w:hint="default"/>
      </w:rPr>
    </w:lvl>
  </w:abstractNum>
  <w:abstractNum w:abstractNumId="35" w15:restartNumberingAfterBreak="0">
    <w:nsid w:val="33B442C3"/>
    <w:multiLevelType w:val="hybridMultilevel"/>
    <w:tmpl w:val="0ED69026"/>
    <w:lvl w:ilvl="0" w:tplc="04090017">
      <w:start w:val="1"/>
      <w:numFmt w:val="lowerLetter"/>
      <w:lvlText w:val="%1)"/>
      <w:lvlJc w:val="left"/>
      <w:pPr>
        <w:ind w:left="1854" w:hanging="360"/>
      </w:pPr>
    </w:lvl>
    <w:lvl w:ilvl="1" w:tplc="440A0019" w:tentative="1">
      <w:start w:val="1"/>
      <w:numFmt w:val="lowerLetter"/>
      <w:lvlText w:val="%2."/>
      <w:lvlJc w:val="left"/>
      <w:pPr>
        <w:ind w:left="2574" w:hanging="360"/>
      </w:pPr>
    </w:lvl>
    <w:lvl w:ilvl="2" w:tplc="440A001B" w:tentative="1">
      <w:start w:val="1"/>
      <w:numFmt w:val="lowerRoman"/>
      <w:lvlText w:val="%3."/>
      <w:lvlJc w:val="right"/>
      <w:pPr>
        <w:ind w:left="3294" w:hanging="180"/>
      </w:pPr>
    </w:lvl>
    <w:lvl w:ilvl="3" w:tplc="440A000F" w:tentative="1">
      <w:start w:val="1"/>
      <w:numFmt w:val="decimal"/>
      <w:lvlText w:val="%4."/>
      <w:lvlJc w:val="left"/>
      <w:pPr>
        <w:ind w:left="4014" w:hanging="360"/>
      </w:pPr>
    </w:lvl>
    <w:lvl w:ilvl="4" w:tplc="440A0019" w:tentative="1">
      <w:start w:val="1"/>
      <w:numFmt w:val="lowerLetter"/>
      <w:lvlText w:val="%5."/>
      <w:lvlJc w:val="left"/>
      <w:pPr>
        <w:ind w:left="4734" w:hanging="360"/>
      </w:pPr>
    </w:lvl>
    <w:lvl w:ilvl="5" w:tplc="440A001B" w:tentative="1">
      <w:start w:val="1"/>
      <w:numFmt w:val="lowerRoman"/>
      <w:lvlText w:val="%6."/>
      <w:lvlJc w:val="right"/>
      <w:pPr>
        <w:ind w:left="5454" w:hanging="180"/>
      </w:pPr>
    </w:lvl>
    <w:lvl w:ilvl="6" w:tplc="440A000F" w:tentative="1">
      <w:start w:val="1"/>
      <w:numFmt w:val="decimal"/>
      <w:lvlText w:val="%7."/>
      <w:lvlJc w:val="left"/>
      <w:pPr>
        <w:ind w:left="6174" w:hanging="360"/>
      </w:pPr>
    </w:lvl>
    <w:lvl w:ilvl="7" w:tplc="440A0019" w:tentative="1">
      <w:start w:val="1"/>
      <w:numFmt w:val="lowerLetter"/>
      <w:lvlText w:val="%8."/>
      <w:lvlJc w:val="left"/>
      <w:pPr>
        <w:ind w:left="6894" w:hanging="360"/>
      </w:pPr>
    </w:lvl>
    <w:lvl w:ilvl="8" w:tplc="440A001B" w:tentative="1">
      <w:start w:val="1"/>
      <w:numFmt w:val="lowerRoman"/>
      <w:lvlText w:val="%9."/>
      <w:lvlJc w:val="right"/>
      <w:pPr>
        <w:ind w:left="7614" w:hanging="180"/>
      </w:pPr>
    </w:lvl>
  </w:abstractNum>
  <w:abstractNum w:abstractNumId="36" w15:restartNumberingAfterBreak="0">
    <w:nsid w:val="33FE5968"/>
    <w:multiLevelType w:val="multilevel"/>
    <w:tmpl w:val="4D540C6A"/>
    <w:lvl w:ilvl="0">
      <w:start w:val="1"/>
      <w:numFmt w:val="decimal"/>
      <w:lvlText w:val="%1."/>
      <w:lvlJc w:val="left"/>
      <w:pPr>
        <w:ind w:left="360" w:hanging="360"/>
      </w:pPr>
    </w:lvl>
    <w:lvl w:ilvl="1">
      <w:start w:val="1"/>
      <w:numFmt w:val="decimal"/>
      <w:lvlText w:val="%1.%2."/>
      <w:lvlJc w:val="left"/>
      <w:pPr>
        <w:ind w:left="792" w:hanging="432"/>
      </w:pPr>
      <w:rPr>
        <w:rFonts w:asciiTheme="majorHAnsi" w:hAnsiTheme="majorHAnsi" w:cstheme="majorHAnsi" w:hint="default"/>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3CF66713"/>
    <w:multiLevelType w:val="hybridMultilevel"/>
    <w:tmpl w:val="3AC60902"/>
    <w:lvl w:ilvl="0" w:tplc="924C08E4">
      <w:start w:val="1"/>
      <w:numFmt w:val="bullet"/>
      <w:lvlText w:val=""/>
      <w:lvlJc w:val="left"/>
      <w:pPr>
        <w:tabs>
          <w:tab w:val="num" w:pos="360"/>
        </w:tabs>
        <w:ind w:left="360" w:hanging="360"/>
      </w:pPr>
      <w:rPr>
        <w:rFonts w:ascii="Symbol" w:hAnsi="Symbol" w:hint="default"/>
      </w:rPr>
    </w:lvl>
    <w:lvl w:ilvl="1" w:tplc="685ACAA0" w:tentative="1">
      <w:start w:val="1"/>
      <w:numFmt w:val="bullet"/>
      <w:lvlText w:val="o"/>
      <w:lvlJc w:val="left"/>
      <w:pPr>
        <w:tabs>
          <w:tab w:val="num" w:pos="1080"/>
        </w:tabs>
        <w:ind w:left="1080" w:hanging="360"/>
      </w:pPr>
      <w:rPr>
        <w:rFonts w:ascii="Courier New" w:hAnsi="Courier New" w:cs="Courier New" w:hint="default"/>
      </w:rPr>
    </w:lvl>
    <w:lvl w:ilvl="2" w:tplc="DE166FEA" w:tentative="1">
      <w:start w:val="1"/>
      <w:numFmt w:val="bullet"/>
      <w:lvlText w:val=""/>
      <w:lvlJc w:val="left"/>
      <w:pPr>
        <w:tabs>
          <w:tab w:val="num" w:pos="1800"/>
        </w:tabs>
        <w:ind w:left="1800" w:hanging="360"/>
      </w:pPr>
      <w:rPr>
        <w:rFonts w:ascii="Wingdings" w:hAnsi="Wingdings" w:hint="default"/>
      </w:rPr>
    </w:lvl>
    <w:lvl w:ilvl="3" w:tplc="BD387CDA" w:tentative="1">
      <w:start w:val="1"/>
      <w:numFmt w:val="bullet"/>
      <w:lvlText w:val=""/>
      <w:lvlJc w:val="left"/>
      <w:pPr>
        <w:tabs>
          <w:tab w:val="num" w:pos="2520"/>
        </w:tabs>
        <w:ind w:left="2520" w:hanging="360"/>
      </w:pPr>
      <w:rPr>
        <w:rFonts w:ascii="Symbol" w:hAnsi="Symbol" w:hint="default"/>
      </w:rPr>
    </w:lvl>
    <w:lvl w:ilvl="4" w:tplc="493C09EA" w:tentative="1">
      <w:start w:val="1"/>
      <w:numFmt w:val="bullet"/>
      <w:lvlText w:val="o"/>
      <w:lvlJc w:val="left"/>
      <w:pPr>
        <w:tabs>
          <w:tab w:val="num" w:pos="3240"/>
        </w:tabs>
        <w:ind w:left="3240" w:hanging="360"/>
      </w:pPr>
      <w:rPr>
        <w:rFonts w:ascii="Courier New" w:hAnsi="Courier New" w:cs="Courier New" w:hint="default"/>
      </w:rPr>
    </w:lvl>
    <w:lvl w:ilvl="5" w:tplc="B492C854" w:tentative="1">
      <w:start w:val="1"/>
      <w:numFmt w:val="bullet"/>
      <w:lvlText w:val=""/>
      <w:lvlJc w:val="left"/>
      <w:pPr>
        <w:tabs>
          <w:tab w:val="num" w:pos="3960"/>
        </w:tabs>
        <w:ind w:left="3960" w:hanging="360"/>
      </w:pPr>
      <w:rPr>
        <w:rFonts w:ascii="Wingdings" w:hAnsi="Wingdings" w:hint="default"/>
      </w:rPr>
    </w:lvl>
    <w:lvl w:ilvl="6" w:tplc="BD3E64B8" w:tentative="1">
      <w:start w:val="1"/>
      <w:numFmt w:val="bullet"/>
      <w:lvlText w:val=""/>
      <w:lvlJc w:val="left"/>
      <w:pPr>
        <w:tabs>
          <w:tab w:val="num" w:pos="4680"/>
        </w:tabs>
        <w:ind w:left="4680" w:hanging="360"/>
      </w:pPr>
      <w:rPr>
        <w:rFonts w:ascii="Symbol" w:hAnsi="Symbol" w:hint="default"/>
      </w:rPr>
    </w:lvl>
    <w:lvl w:ilvl="7" w:tplc="778C93F0" w:tentative="1">
      <w:start w:val="1"/>
      <w:numFmt w:val="bullet"/>
      <w:lvlText w:val="o"/>
      <w:lvlJc w:val="left"/>
      <w:pPr>
        <w:tabs>
          <w:tab w:val="num" w:pos="5400"/>
        </w:tabs>
        <w:ind w:left="5400" w:hanging="360"/>
      </w:pPr>
      <w:rPr>
        <w:rFonts w:ascii="Courier New" w:hAnsi="Courier New" w:cs="Courier New" w:hint="default"/>
      </w:rPr>
    </w:lvl>
    <w:lvl w:ilvl="8" w:tplc="D52C976E"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40D726F4"/>
    <w:multiLevelType w:val="hybridMultilevel"/>
    <w:tmpl w:val="1BEA4E40"/>
    <w:lvl w:ilvl="0" w:tplc="440A0001">
      <w:start w:val="1"/>
      <w:numFmt w:val="bullet"/>
      <w:lvlText w:val=""/>
      <w:lvlJc w:val="left"/>
      <w:pPr>
        <w:ind w:left="1854" w:hanging="360"/>
      </w:pPr>
      <w:rPr>
        <w:rFonts w:ascii="Symbol" w:hAnsi="Symbol" w:hint="default"/>
      </w:rPr>
    </w:lvl>
    <w:lvl w:ilvl="1" w:tplc="440A0003" w:tentative="1">
      <w:start w:val="1"/>
      <w:numFmt w:val="bullet"/>
      <w:lvlText w:val="o"/>
      <w:lvlJc w:val="left"/>
      <w:pPr>
        <w:ind w:left="2574" w:hanging="360"/>
      </w:pPr>
      <w:rPr>
        <w:rFonts w:ascii="Courier New" w:hAnsi="Courier New" w:cs="Courier New" w:hint="default"/>
      </w:rPr>
    </w:lvl>
    <w:lvl w:ilvl="2" w:tplc="440A0005" w:tentative="1">
      <w:start w:val="1"/>
      <w:numFmt w:val="bullet"/>
      <w:lvlText w:val=""/>
      <w:lvlJc w:val="left"/>
      <w:pPr>
        <w:ind w:left="3294" w:hanging="360"/>
      </w:pPr>
      <w:rPr>
        <w:rFonts w:ascii="Wingdings" w:hAnsi="Wingdings" w:hint="default"/>
      </w:rPr>
    </w:lvl>
    <w:lvl w:ilvl="3" w:tplc="440A0001" w:tentative="1">
      <w:start w:val="1"/>
      <w:numFmt w:val="bullet"/>
      <w:lvlText w:val=""/>
      <w:lvlJc w:val="left"/>
      <w:pPr>
        <w:ind w:left="4014" w:hanging="360"/>
      </w:pPr>
      <w:rPr>
        <w:rFonts w:ascii="Symbol" w:hAnsi="Symbol" w:hint="default"/>
      </w:rPr>
    </w:lvl>
    <w:lvl w:ilvl="4" w:tplc="440A0003" w:tentative="1">
      <w:start w:val="1"/>
      <w:numFmt w:val="bullet"/>
      <w:lvlText w:val="o"/>
      <w:lvlJc w:val="left"/>
      <w:pPr>
        <w:ind w:left="4734" w:hanging="360"/>
      </w:pPr>
      <w:rPr>
        <w:rFonts w:ascii="Courier New" w:hAnsi="Courier New" w:cs="Courier New" w:hint="default"/>
      </w:rPr>
    </w:lvl>
    <w:lvl w:ilvl="5" w:tplc="440A0005" w:tentative="1">
      <w:start w:val="1"/>
      <w:numFmt w:val="bullet"/>
      <w:lvlText w:val=""/>
      <w:lvlJc w:val="left"/>
      <w:pPr>
        <w:ind w:left="5454" w:hanging="360"/>
      </w:pPr>
      <w:rPr>
        <w:rFonts w:ascii="Wingdings" w:hAnsi="Wingdings" w:hint="default"/>
      </w:rPr>
    </w:lvl>
    <w:lvl w:ilvl="6" w:tplc="440A0001" w:tentative="1">
      <w:start w:val="1"/>
      <w:numFmt w:val="bullet"/>
      <w:lvlText w:val=""/>
      <w:lvlJc w:val="left"/>
      <w:pPr>
        <w:ind w:left="6174" w:hanging="360"/>
      </w:pPr>
      <w:rPr>
        <w:rFonts w:ascii="Symbol" w:hAnsi="Symbol" w:hint="default"/>
      </w:rPr>
    </w:lvl>
    <w:lvl w:ilvl="7" w:tplc="440A0003" w:tentative="1">
      <w:start w:val="1"/>
      <w:numFmt w:val="bullet"/>
      <w:lvlText w:val="o"/>
      <w:lvlJc w:val="left"/>
      <w:pPr>
        <w:ind w:left="6894" w:hanging="360"/>
      </w:pPr>
      <w:rPr>
        <w:rFonts w:ascii="Courier New" w:hAnsi="Courier New" w:cs="Courier New" w:hint="default"/>
      </w:rPr>
    </w:lvl>
    <w:lvl w:ilvl="8" w:tplc="440A0005" w:tentative="1">
      <w:start w:val="1"/>
      <w:numFmt w:val="bullet"/>
      <w:lvlText w:val=""/>
      <w:lvlJc w:val="left"/>
      <w:pPr>
        <w:ind w:left="7614" w:hanging="360"/>
      </w:pPr>
      <w:rPr>
        <w:rFonts w:ascii="Wingdings" w:hAnsi="Wingdings" w:hint="default"/>
      </w:rPr>
    </w:lvl>
  </w:abstractNum>
  <w:abstractNum w:abstractNumId="39" w15:restartNumberingAfterBreak="0">
    <w:nsid w:val="42574B6D"/>
    <w:multiLevelType w:val="hybridMultilevel"/>
    <w:tmpl w:val="38D25FB4"/>
    <w:lvl w:ilvl="0" w:tplc="FFFFFFFF">
      <w:start w:val="1"/>
      <w:numFmt w:val="lowerLetter"/>
      <w:lvlText w:val="%1)"/>
      <w:lvlJc w:val="left"/>
      <w:pPr>
        <w:ind w:left="1894" w:hanging="360"/>
      </w:pPr>
    </w:lvl>
    <w:lvl w:ilvl="1" w:tplc="FFFFFFFF" w:tentative="1">
      <w:start w:val="1"/>
      <w:numFmt w:val="lowerLetter"/>
      <w:lvlText w:val="%2."/>
      <w:lvlJc w:val="left"/>
      <w:pPr>
        <w:ind w:left="2614" w:hanging="360"/>
      </w:pPr>
    </w:lvl>
    <w:lvl w:ilvl="2" w:tplc="FFFFFFFF" w:tentative="1">
      <w:start w:val="1"/>
      <w:numFmt w:val="lowerRoman"/>
      <w:lvlText w:val="%3."/>
      <w:lvlJc w:val="right"/>
      <w:pPr>
        <w:ind w:left="3334" w:hanging="180"/>
      </w:pPr>
    </w:lvl>
    <w:lvl w:ilvl="3" w:tplc="FFFFFFFF" w:tentative="1">
      <w:start w:val="1"/>
      <w:numFmt w:val="decimal"/>
      <w:lvlText w:val="%4."/>
      <w:lvlJc w:val="left"/>
      <w:pPr>
        <w:ind w:left="4054" w:hanging="360"/>
      </w:pPr>
    </w:lvl>
    <w:lvl w:ilvl="4" w:tplc="FFFFFFFF" w:tentative="1">
      <w:start w:val="1"/>
      <w:numFmt w:val="lowerLetter"/>
      <w:lvlText w:val="%5."/>
      <w:lvlJc w:val="left"/>
      <w:pPr>
        <w:ind w:left="4774" w:hanging="360"/>
      </w:pPr>
    </w:lvl>
    <w:lvl w:ilvl="5" w:tplc="FFFFFFFF" w:tentative="1">
      <w:start w:val="1"/>
      <w:numFmt w:val="lowerRoman"/>
      <w:lvlText w:val="%6."/>
      <w:lvlJc w:val="right"/>
      <w:pPr>
        <w:ind w:left="5494" w:hanging="180"/>
      </w:pPr>
    </w:lvl>
    <w:lvl w:ilvl="6" w:tplc="FFFFFFFF" w:tentative="1">
      <w:start w:val="1"/>
      <w:numFmt w:val="decimal"/>
      <w:lvlText w:val="%7."/>
      <w:lvlJc w:val="left"/>
      <w:pPr>
        <w:ind w:left="6214" w:hanging="360"/>
      </w:pPr>
    </w:lvl>
    <w:lvl w:ilvl="7" w:tplc="FFFFFFFF" w:tentative="1">
      <w:start w:val="1"/>
      <w:numFmt w:val="lowerLetter"/>
      <w:lvlText w:val="%8."/>
      <w:lvlJc w:val="left"/>
      <w:pPr>
        <w:ind w:left="6934" w:hanging="360"/>
      </w:pPr>
    </w:lvl>
    <w:lvl w:ilvl="8" w:tplc="FFFFFFFF" w:tentative="1">
      <w:start w:val="1"/>
      <w:numFmt w:val="lowerRoman"/>
      <w:lvlText w:val="%9."/>
      <w:lvlJc w:val="right"/>
      <w:pPr>
        <w:ind w:left="7654" w:hanging="180"/>
      </w:pPr>
    </w:lvl>
  </w:abstractNum>
  <w:abstractNum w:abstractNumId="40" w15:restartNumberingAfterBreak="0">
    <w:nsid w:val="47345DF8"/>
    <w:multiLevelType w:val="hybridMultilevel"/>
    <w:tmpl w:val="A1001710"/>
    <w:lvl w:ilvl="0" w:tplc="0C0A0003">
      <w:start w:val="1"/>
      <w:numFmt w:val="bullet"/>
      <w:lvlText w:val="o"/>
      <w:lvlJc w:val="left"/>
      <w:pPr>
        <w:ind w:left="1440" w:hanging="360"/>
      </w:pPr>
      <w:rPr>
        <w:rFonts w:ascii="Courier New" w:hAnsi="Courier New" w:cs="Courier New" w:hint="default"/>
      </w:rPr>
    </w:lvl>
    <w:lvl w:ilvl="1" w:tplc="440A0001">
      <w:start w:val="1"/>
      <w:numFmt w:val="bullet"/>
      <w:lvlText w:val=""/>
      <w:lvlJc w:val="left"/>
      <w:pPr>
        <w:ind w:left="2160" w:hanging="360"/>
      </w:pPr>
      <w:rPr>
        <w:rFonts w:ascii="Symbol" w:hAnsi="Symbol"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41" w15:restartNumberingAfterBreak="0">
    <w:nsid w:val="49684F41"/>
    <w:multiLevelType w:val="hybridMultilevel"/>
    <w:tmpl w:val="3780A804"/>
    <w:lvl w:ilvl="0" w:tplc="11344E34">
      <w:start w:val="1"/>
      <w:numFmt w:val="bullet"/>
      <w:lvlText w:val=""/>
      <w:lvlJc w:val="left"/>
      <w:pPr>
        <w:tabs>
          <w:tab w:val="num" w:pos="360"/>
        </w:tabs>
        <w:ind w:left="360" w:hanging="360"/>
      </w:pPr>
      <w:rPr>
        <w:rFonts w:ascii="Symbol" w:eastAsia="Times New Roman" w:hAnsi="Symbol" w:cs="Times New Roman" w:hint="default"/>
      </w:rPr>
    </w:lvl>
    <w:lvl w:ilvl="1" w:tplc="B4BAE146" w:tentative="1">
      <w:start w:val="1"/>
      <w:numFmt w:val="bullet"/>
      <w:lvlText w:val="o"/>
      <w:lvlJc w:val="left"/>
      <w:pPr>
        <w:tabs>
          <w:tab w:val="num" w:pos="1080"/>
        </w:tabs>
        <w:ind w:left="1080" w:hanging="360"/>
      </w:pPr>
      <w:rPr>
        <w:rFonts w:ascii="Courier New" w:hAnsi="Courier New" w:cs="Courier New" w:hint="default"/>
      </w:rPr>
    </w:lvl>
    <w:lvl w:ilvl="2" w:tplc="C0588762" w:tentative="1">
      <w:start w:val="1"/>
      <w:numFmt w:val="bullet"/>
      <w:lvlText w:val=""/>
      <w:lvlJc w:val="left"/>
      <w:pPr>
        <w:tabs>
          <w:tab w:val="num" w:pos="1800"/>
        </w:tabs>
        <w:ind w:left="1800" w:hanging="360"/>
      </w:pPr>
      <w:rPr>
        <w:rFonts w:ascii="Wingdings" w:hAnsi="Wingdings" w:hint="default"/>
      </w:rPr>
    </w:lvl>
    <w:lvl w:ilvl="3" w:tplc="2304D1FC" w:tentative="1">
      <w:start w:val="1"/>
      <w:numFmt w:val="bullet"/>
      <w:lvlText w:val=""/>
      <w:lvlJc w:val="left"/>
      <w:pPr>
        <w:tabs>
          <w:tab w:val="num" w:pos="2520"/>
        </w:tabs>
        <w:ind w:left="2520" w:hanging="360"/>
      </w:pPr>
      <w:rPr>
        <w:rFonts w:ascii="Symbol" w:hAnsi="Symbol" w:hint="default"/>
      </w:rPr>
    </w:lvl>
    <w:lvl w:ilvl="4" w:tplc="63C850F4" w:tentative="1">
      <w:start w:val="1"/>
      <w:numFmt w:val="bullet"/>
      <w:lvlText w:val="o"/>
      <w:lvlJc w:val="left"/>
      <w:pPr>
        <w:tabs>
          <w:tab w:val="num" w:pos="3240"/>
        </w:tabs>
        <w:ind w:left="3240" w:hanging="360"/>
      </w:pPr>
      <w:rPr>
        <w:rFonts w:ascii="Courier New" w:hAnsi="Courier New" w:cs="Courier New" w:hint="default"/>
      </w:rPr>
    </w:lvl>
    <w:lvl w:ilvl="5" w:tplc="3692D60C" w:tentative="1">
      <w:start w:val="1"/>
      <w:numFmt w:val="bullet"/>
      <w:lvlText w:val=""/>
      <w:lvlJc w:val="left"/>
      <w:pPr>
        <w:tabs>
          <w:tab w:val="num" w:pos="3960"/>
        </w:tabs>
        <w:ind w:left="3960" w:hanging="360"/>
      </w:pPr>
      <w:rPr>
        <w:rFonts w:ascii="Wingdings" w:hAnsi="Wingdings" w:hint="default"/>
      </w:rPr>
    </w:lvl>
    <w:lvl w:ilvl="6" w:tplc="2EDAE308" w:tentative="1">
      <w:start w:val="1"/>
      <w:numFmt w:val="bullet"/>
      <w:lvlText w:val=""/>
      <w:lvlJc w:val="left"/>
      <w:pPr>
        <w:tabs>
          <w:tab w:val="num" w:pos="4680"/>
        </w:tabs>
        <w:ind w:left="4680" w:hanging="360"/>
      </w:pPr>
      <w:rPr>
        <w:rFonts w:ascii="Symbol" w:hAnsi="Symbol" w:hint="default"/>
      </w:rPr>
    </w:lvl>
    <w:lvl w:ilvl="7" w:tplc="2A72BE96" w:tentative="1">
      <w:start w:val="1"/>
      <w:numFmt w:val="bullet"/>
      <w:lvlText w:val="o"/>
      <w:lvlJc w:val="left"/>
      <w:pPr>
        <w:tabs>
          <w:tab w:val="num" w:pos="5400"/>
        </w:tabs>
        <w:ind w:left="5400" w:hanging="360"/>
      </w:pPr>
      <w:rPr>
        <w:rFonts w:ascii="Courier New" w:hAnsi="Courier New" w:cs="Courier New" w:hint="default"/>
      </w:rPr>
    </w:lvl>
    <w:lvl w:ilvl="8" w:tplc="1E40CAB4"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4A223F6C"/>
    <w:multiLevelType w:val="hybridMultilevel"/>
    <w:tmpl w:val="600C01D0"/>
    <w:lvl w:ilvl="0" w:tplc="44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3" w15:restartNumberingAfterBreak="0">
    <w:nsid w:val="4A3633B9"/>
    <w:multiLevelType w:val="multilevel"/>
    <w:tmpl w:val="2E802B86"/>
    <w:lvl w:ilvl="0">
      <w:start w:val="1"/>
      <w:numFmt w:val="decimal"/>
      <w:lvlText w:val="%1."/>
      <w:lvlJc w:val="left"/>
      <w:pPr>
        <w:ind w:left="360" w:hanging="360"/>
      </w:pPr>
      <w:rPr>
        <w:rFonts w:asciiTheme="majorHAnsi" w:eastAsiaTheme="majorEastAsia" w:hAnsiTheme="majorHAnsi" w:cstheme="majorBidi"/>
      </w:rPr>
    </w:lvl>
    <w:lvl w:ilvl="1">
      <w:start w:val="1"/>
      <w:numFmt w:val="lowerLetter"/>
      <w:lvlText w:val="%2."/>
      <w:lvlJc w:val="left"/>
      <w:pPr>
        <w:ind w:left="360" w:hanging="360"/>
      </w:pPr>
      <w:rPr>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4B8869B1"/>
    <w:multiLevelType w:val="hybridMultilevel"/>
    <w:tmpl w:val="0346D91A"/>
    <w:lvl w:ilvl="0" w:tplc="440A000F">
      <w:start w:val="1"/>
      <w:numFmt w:val="decimal"/>
      <w:lvlText w:val="%1."/>
      <w:lvlJc w:val="left"/>
      <w:pPr>
        <w:ind w:left="1854" w:hanging="360"/>
      </w:pPr>
    </w:lvl>
    <w:lvl w:ilvl="1" w:tplc="440A0019" w:tentative="1">
      <w:start w:val="1"/>
      <w:numFmt w:val="lowerLetter"/>
      <w:lvlText w:val="%2."/>
      <w:lvlJc w:val="left"/>
      <w:pPr>
        <w:ind w:left="2574" w:hanging="360"/>
      </w:pPr>
    </w:lvl>
    <w:lvl w:ilvl="2" w:tplc="440A001B" w:tentative="1">
      <w:start w:val="1"/>
      <w:numFmt w:val="lowerRoman"/>
      <w:lvlText w:val="%3."/>
      <w:lvlJc w:val="right"/>
      <w:pPr>
        <w:ind w:left="3294" w:hanging="180"/>
      </w:pPr>
    </w:lvl>
    <w:lvl w:ilvl="3" w:tplc="440A000F" w:tentative="1">
      <w:start w:val="1"/>
      <w:numFmt w:val="decimal"/>
      <w:lvlText w:val="%4."/>
      <w:lvlJc w:val="left"/>
      <w:pPr>
        <w:ind w:left="4014" w:hanging="360"/>
      </w:pPr>
    </w:lvl>
    <w:lvl w:ilvl="4" w:tplc="440A0019" w:tentative="1">
      <w:start w:val="1"/>
      <w:numFmt w:val="lowerLetter"/>
      <w:lvlText w:val="%5."/>
      <w:lvlJc w:val="left"/>
      <w:pPr>
        <w:ind w:left="4734" w:hanging="360"/>
      </w:pPr>
    </w:lvl>
    <w:lvl w:ilvl="5" w:tplc="440A001B" w:tentative="1">
      <w:start w:val="1"/>
      <w:numFmt w:val="lowerRoman"/>
      <w:lvlText w:val="%6."/>
      <w:lvlJc w:val="right"/>
      <w:pPr>
        <w:ind w:left="5454" w:hanging="180"/>
      </w:pPr>
    </w:lvl>
    <w:lvl w:ilvl="6" w:tplc="440A000F" w:tentative="1">
      <w:start w:val="1"/>
      <w:numFmt w:val="decimal"/>
      <w:lvlText w:val="%7."/>
      <w:lvlJc w:val="left"/>
      <w:pPr>
        <w:ind w:left="6174" w:hanging="360"/>
      </w:pPr>
    </w:lvl>
    <w:lvl w:ilvl="7" w:tplc="440A0019" w:tentative="1">
      <w:start w:val="1"/>
      <w:numFmt w:val="lowerLetter"/>
      <w:lvlText w:val="%8."/>
      <w:lvlJc w:val="left"/>
      <w:pPr>
        <w:ind w:left="6894" w:hanging="360"/>
      </w:pPr>
    </w:lvl>
    <w:lvl w:ilvl="8" w:tplc="440A001B" w:tentative="1">
      <w:start w:val="1"/>
      <w:numFmt w:val="lowerRoman"/>
      <w:lvlText w:val="%9."/>
      <w:lvlJc w:val="right"/>
      <w:pPr>
        <w:ind w:left="7614" w:hanging="180"/>
      </w:pPr>
    </w:lvl>
  </w:abstractNum>
  <w:abstractNum w:abstractNumId="45" w15:restartNumberingAfterBreak="0">
    <w:nsid w:val="4C4A7102"/>
    <w:multiLevelType w:val="hybridMultilevel"/>
    <w:tmpl w:val="0C9AC4E4"/>
    <w:lvl w:ilvl="0" w:tplc="440A0001">
      <w:start w:val="1"/>
      <w:numFmt w:val="bullet"/>
      <w:lvlText w:val=""/>
      <w:lvlJc w:val="left"/>
      <w:pPr>
        <w:ind w:left="1854" w:hanging="360"/>
      </w:pPr>
      <w:rPr>
        <w:rFonts w:ascii="Symbol" w:hAnsi="Symbol" w:hint="default"/>
      </w:rPr>
    </w:lvl>
    <w:lvl w:ilvl="1" w:tplc="440A0003" w:tentative="1">
      <w:start w:val="1"/>
      <w:numFmt w:val="bullet"/>
      <w:lvlText w:val="o"/>
      <w:lvlJc w:val="left"/>
      <w:pPr>
        <w:ind w:left="2574" w:hanging="360"/>
      </w:pPr>
      <w:rPr>
        <w:rFonts w:ascii="Courier New" w:hAnsi="Courier New" w:cs="Courier New" w:hint="default"/>
      </w:rPr>
    </w:lvl>
    <w:lvl w:ilvl="2" w:tplc="440A0005" w:tentative="1">
      <w:start w:val="1"/>
      <w:numFmt w:val="bullet"/>
      <w:lvlText w:val=""/>
      <w:lvlJc w:val="left"/>
      <w:pPr>
        <w:ind w:left="3294" w:hanging="360"/>
      </w:pPr>
      <w:rPr>
        <w:rFonts w:ascii="Wingdings" w:hAnsi="Wingdings" w:hint="default"/>
      </w:rPr>
    </w:lvl>
    <w:lvl w:ilvl="3" w:tplc="440A0001" w:tentative="1">
      <w:start w:val="1"/>
      <w:numFmt w:val="bullet"/>
      <w:lvlText w:val=""/>
      <w:lvlJc w:val="left"/>
      <w:pPr>
        <w:ind w:left="4014" w:hanging="360"/>
      </w:pPr>
      <w:rPr>
        <w:rFonts w:ascii="Symbol" w:hAnsi="Symbol" w:hint="default"/>
      </w:rPr>
    </w:lvl>
    <w:lvl w:ilvl="4" w:tplc="440A0003" w:tentative="1">
      <w:start w:val="1"/>
      <w:numFmt w:val="bullet"/>
      <w:lvlText w:val="o"/>
      <w:lvlJc w:val="left"/>
      <w:pPr>
        <w:ind w:left="4734" w:hanging="360"/>
      </w:pPr>
      <w:rPr>
        <w:rFonts w:ascii="Courier New" w:hAnsi="Courier New" w:cs="Courier New" w:hint="default"/>
      </w:rPr>
    </w:lvl>
    <w:lvl w:ilvl="5" w:tplc="440A0005" w:tentative="1">
      <w:start w:val="1"/>
      <w:numFmt w:val="bullet"/>
      <w:lvlText w:val=""/>
      <w:lvlJc w:val="left"/>
      <w:pPr>
        <w:ind w:left="5454" w:hanging="360"/>
      </w:pPr>
      <w:rPr>
        <w:rFonts w:ascii="Wingdings" w:hAnsi="Wingdings" w:hint="default"/>
      </w:rPr>
    </w:lvl>
    <w:lvl w:ilvl="6" w:tplc="440A0001" w:tentative="1">
      <w:start w:val="1"/>
      <w:numFmt w:val="bullet"/>
      <w:lvlText w:val=""/>
      <w:lvlJc w:val="left"/>
      <w:pPr>
        <w:ind w:left="6174" w:hanging="360"/>
      </w:pPr>
      <w:rPr>
        <w:rFonts w:ascii="Symbol" w:hAnsi="Symbol" w:hint="default"/>
      </w:rPr>
    </w:lvl>
    <w:lvl w:ilvl="7" w:tplc="440A0003" w:tentative="1">
      <w:start w:val="1"/>
      <w:numFmt w:val="bullet"/>
      <w:lvlText w:val="o"/>
      <w:lvlJc w:val="left"/>
      <w:pPr>
        <w:ind w:left="6894" w:hanging="360"/>
      </w:pPr>
      <w:rPr>
        <w:rFonts w:ascii="Courier New" w:hAnsi="Courier New" w:cs="Courier New" w:hint="default"/>
      </w:rPr>
    </w:lvl>
    <w:lvl w:ilvl="8" w:tplc="440A0005" w:tentative="1">
      <w:start w:val="1"/>
      <w:numFmt w:val="bullet"/>
      <w:lvlText w:val=""/>
      <w:lvlJc w:val="left"/>
      <w:pPr>
        <w:ind w:left="7614" w:hanging="360"/>
      </w:pPr>
      <w:rPr>
        <w:rFonts w:ascii="Wingdings" w:hAnsi="Wingdings" w:hint="default"/>
      </w:rPr>
    </w:lvl>
  </w:abstractNum>
  <w:abstractNum w:abstractNumId="46" w15:restartNumberingAfterBreak="0">
    <w:nsid w:val="4C6873E2"/>
    <w:multiLevelType w:val="hybridMultilevel"/>
    <w:tmpl w:val="A296D2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DA86412"/>
    <w:multiLevelType w:val="hybridMultilevel"/>
    <w:tmpl w:val="46EA16BE"/>
    <w:lvl w:ilvl="0" w:tplc="440A0001">
      <w:start w:val="1"/>
      <w:numFmt w:val="bullet"/>
      <w:lvlText w:val=""/>
      <w:lvlJc w:val="left"/>
      <w:pPr>
        <w:ind w:left="1854" w:hanging="360"/>
      </w:pPr>
      <w:rPr>
        <w:rFonts w:ascii="Symbol" w:hAnsi="Symbol" w:hint="default"/>
      </w:rPr>
    </w:lvl>
    <w:lvl w:ilvl="1" w:tplc="440A0003" w:tentative="1">
      <w:start w:val="1"/>
      <w:numFmt w:val="bullet"/>
      <w:lvlText w:val="o"/>
      <w:lvlJc w:val="left"/>
      <w:pPr>
        <w:ind w:left="2574" w:hanging="360"/>
      </w:pPr>
      <w:rPr>
        <w:rFonts w:ascii="Courier New" w:hAnsi="Courier New" w:cs="Courier New" w:hint="default"/>
      </w:rPr>
    </w:lvl>
    <w:lvl w:ilvl="2" w:tplc="440A0005" w:tentative="1">
      <w:start w:val="1"/>
      <w:numFmt w:val="bullet"/>
      <w:lvlText w:val=""/>
      <w:lvlJc w:val="left"/>
      <w:pPr>
        <w:ind w:left="3294" w:hanging="360"/>
      </w:pPr>
      <w:rPr>
        <w:rFonts w:ascii="Wingdings" w:hAnsi="Wingdings" w:hint="default"/>
      </w:rPr>
    </w:lvl>
    <w:lvl w:ilvl="3" w:tplc="440A0001" w:tentative="1">
      <w:start w:val="1"/>
      <w:numFmt w:val="bullet"/>
      <w:lvlText w:val=""/>
      <w:lvlJc w:val="left"/>
      <w:pPr>
        <w:ind w:left="4014" w:hanging="360"/>
      </w:pPr>
      <w:rPr>
        <w:rFonts w:ascii="Symbol" w:hAnsi="Symbol" w:hint="default"/>
      </w:rPr>
    </w:lvl>
    <w:lvl w:ilvl="4" w:tplc="440A0003" w:tentative="1">
      <w:start w:val="1"/>
      <w:numFmt w:val="bullet"/>
      <w:lvlText w:val="o"/>
      <w:lvlJc w:val="left"/>
      <w:pPr>
        <w:ind w:left="4734" w:hanging="360"/>
      </w:pPr>
      <w:rPr>
        <w:rFonts w:ascii="Courier New" w:hAnsi="Courier New" w:cs="Courier New" w:hint="default"/>
      </w:rPr>
    </w:lvl>
    <w:lvl w:ilvl="5" w:tplc="440A0005" w:tentative="1">
      <w:start w:val="1"/>
      <w:numFmt w:val="bullet"/>
      <w:lvlText w:val=""/>
      <w:lvlJc w:val="left"/>
      <w:pPr>
        <w:ind w:left="5454" w:hanging="360"/>
      </w:pPr>
      <w:rPr>
        <w:rFonts w:ascii="Wingdings" w:hAnsi="Wingdings" w:hint="default"/>
      </w:rPr>
    </w:lvl>
    <w:lvl w:ilvl="6" w:tplc="440A0001" w:tentative="1">
      <w:start w:val="1"/>
      <w:numFmt w:val="bullet"/>
      <w:lvlText w:val=""/>
      <w:lvlJc w:val="left"/>
      <w:pPr>
        <w:ind w:left="6174" w:hanging="360"/>
      </w:pPr>
      <w:rPr>
        <w:rFonts w:ascii="Symbol" w:hAnsi="Symbol" w:hint="default"/>
      </w:rPr>
    </w:lvl>
    <w:lvl w:ilvl="7" w:tplc="440A0003" w:tentative="1">
      <w:start w:val="1"/>
      <w:numFmt w:val="bullet"/>
      <w:lvlText w:val="o"/>
      <w:lvlJc w:val="left"/>
      <w:pPr>
        <w:ind w:left="6894" w:hanging="360"/>
      </w:pPr>
      <w:rPr>
        <w:rFonts w:ascii="Courier New" w:hAnsi="Courier New" w:cs="Courier New" w:hint="default"/>
      </w:rPr>
    </w:lvl>
    <w:lvl w:ilvl="8" w:tplc="440A0005" w:tentative="1">
      <w:start w:val="1"/>
      <w:numFmt w:val="bullet"/>
      <w:lvlText w:val=""/>
      <w:lvlJc w:val="left"/>
      <w:pPr>
        <w:ind w:left="7614" w:hanging="360"/>
      </w:pPr>
      <w:rPr>
        <w:rFonts w:ascii="Wingdings" w:hAnsi="Wingdings" w:hint="default"/>
      </w:rPr>
    </w:lvl>
  </w:abstractNum>
  <w:abstractNum w:abstractNumId="48" w15:restartNumberingAfterBreak="0">
    <w:nsid w:val="50510BD1"/>
    <w:multiLevelType w:val="singleLevel"/>
    <w:tmpl w:val="02F0316E"/>
    <w:lvl w:ilvl="0">
      <w:start w:val="1"/>
      <w:numFmt w:val="decimal"/>
      <w:lvlText w:val="%1."/>
      <w:lvlJc w:val="left"/>
      <w:pPr>
        <w:tabs>
          <w:tab w:val="num" w:pos="1035"/>
        </w:tabs>
        <w:ind w:left="1035" w:hanging="360"/>
      </w:pPr>
      <w:rPr>
        <w:rFonts w:hint="default"/>
      </w:rPr>
    </w:lvl>
  </w:abstractNum>
  <w:abstractNum w:abstractNumId="49" w15:restartNumberingAfterBreak="0">
    <w:nsid w:val="51417F4E"/>
    <w:multiLevelType w:val="hybridMultilevel"/>
    <w:tmpl w:val="BC2A1B28"/>
    <w:lvl w:ilvl="0" w:tplc="440A0001">
      <w:start w:val="1"/>
      <w:numFmt w:val="bullet"/>
      <w:lvlText w:val=""/>
      <w:lvlJc w:val="left"/>
      <w:pPr>
        <w:ind w:left="1894" w:hanging="360"/>
      </w:pPr>
      <w:rPr>
        <w:rFonts w:ascii="Symbol" w:hAnsi="Symbol" w:hint="default"/>
      </w:rPr>
    </w:lvl>
    <w:lvl w:ilvl="1" w:tplc="440A0003" w:tentative="1">
      <w:start w:val="1"/>
      <w:numFmt w:val="bullet"/>
      <w:lvlText w:val="o"/>
      <w:lvlJc w:val="left"/>
      <w:pPr>
        <w:ind w:left="2614" w:hanging="360"/>
      </w:pPr>
      <w:rPr>
        <w:rFonts w:ascii="Courier New" w:hAnsi="Courier New" w:cs="Courier New" w:hint="default"/>
      </w:rPr>
    </w:lvl>
    <w:lvl w:ilvl="2" w:tplc="440A0005" w:tentative="1">
      <w:start w:val="1"/>
      <w:numFmt w:val="bullet"/>
      <w:lvlText w:val=""/>
      <w:lvlJc w:val="left"/>
      <w:pPr>
        <w:ind w:left="3334" w:hanging="360"/>
      </w:pPr>
      <w:rPr>
        <w:rFonts w:ascii="Wingdings" w:hAnsi="Wingdings" w:hint="default"/>
      </w:rPr>
    </w:lvl>
    <w:lvl w:ilvl="3" w:tplc="440A0001" w:tentative="1">
      <w:start w:val="1"/>
      <w:numFmt w:val="bullet"/>
      <w:lvlText w:val=""/>
      <w:lvlJc w:val="left"/>
      <w:pPr>
        <w:ind w:left="4054" w:hanging="360"/>
      </w:pPr>
      <w:rPr>
        <w:rFonts w:ascii="Symbol" w:hAnsi="Symbol" w:hint="default"/>
      </w:rPr>
    </w:lvl>
    <w:lvl w:ilvl="4" w:tplc="440A0003" w:tentative="1">
      <w:start w:val="1"/>
      <w:numFmt w:val="bullet"/>
      <w:lvlText w:val="o"/>
      <w:lvlJc w:val="left"/>
      <w:pPr>
        <w:ind w:left="4774" w:hanging="360"/>
      </w:pPr>
      <w:rPr>
        <w:rFonts w:ascii="Courier New" w:hAnsi="Courier New" w:cs="Courier New" w:hint="default"/>
      </w:rPr>
    </w:lvl>
    <w:lvl w:ilvl="5" w:tplc="440A0005" w:tentative="1">
      <w:start w:val="1"/>
      <w:numFmt w:val="bullet"/>
      <w:lvlText w:val=""/>
      <w:lvlJc w:val="left"/>
      <w:pPr>
        <w:ind w:left="5494" w:hanging="360"/>
      </w:pPr>
      <w:rPr>
        <w:rFonts w:ascii="Wingdings" w:hAnsi="Wingdings" w:hint="default"/>
      </w:rPr>
    </w:lvl>
    <w:lvl w:ilvl="6" w:tplc="440A0001" w:tentative="1">
      <w:start w:val="1"/>
      <w:numFmt w:val="bullet"/>
      <w:lvlText w:val=""/>
      <w:lvlJc w:val="left"/>
      <w:pPr>
        <w:ind w:left="6214" w:hanging="360"/>
      </w:pPr>
      <w:rPr>
        <w:rFonts w:ascii="Symbol" w:hAnsi="Symbol" w:hint="default"/>
      </w:rPr>
    </w:lvl>
    <w:lvl w:ilvl="7" w:tplc="440A0003" w:tentative="1">
      <w:start w:val="1"/>
      <w:numFmt w:val="bullet"/>
      <w:lvlText w:val="o"/>
      <w:lvlJc w:val="left"/>
      <w:pPr>
        <w:ind w:left="6934" w:hanging="360"/>
      </w:pPr>
      <w:rPr>
        <w:rFonts w:ascii="Courier New" w:hAnsi="Courier New" w:cs="Courier New" w:hint="default"/>
      </w:rPr>
    </w:lvl>
    <w:lvl w:ilvl="8" w:tplc="440A0005" w:tentative="1">
      <w:start w:val="1"/>
      <w:numFmt w:val="bullet"/>
      <w:lvlText w:val=""/>
      <w:lvlJc w:val="left"/>
      <w:pPr>
        <w:ind w:left="7654" w:hanging="360"/>
      </w:pPr>
      <w:rPr>
        <w:rFonts w:ascii="Wingdings" w:hAnsi="Wingdings" w:hint="default"/>
      </w:rPr>
    </w:lvl>
  </w:abstractNum>
  <w:abstractNum w:abstractNumId="50" w15:restartNumberingAfterBreak="0">
    <w:nsid w:val="54B56E87"/>
    <w:multiLevelType w:val="hybridMultilevel"/>
    <w:tmpl w:val="38D25FB4"/>
    <w:lvl w:ilvl="0" w:tplc="04090017">
      <w:start w:val="1"/>
      <w:numFmt w:val="lowerLetter"/>
      <w:lvlText w:val="%1)"/>
      <w:lvlJc w:val="left"/>
      <w:pPr>
        <w:ind w:left="1894" w:hanging="360"/>
      </w:pPr>
    </w:lvl>
    <w:lvl w:ilvl="1" w:tplc="440A0019" w:tentative="1">
      <w:start w:val="1"/>
      <w:numFmt w:val="lowerLetter"/>
      <w:lvlText w:val="%2."/>
      <w:lvlJc w:val="left"/>
      <w:pPr>
        <w:ind w:left="2614" w:hanging="360"/>
      </w:pPr>
    </w:lvl>
    <w:lvl w:ilvl="2" w:tplc="440A001B" w:tentative="1">
      <w:start w:val="1"/>
      <w:numFmt w:val="lowerRoman"/>
      <w:lvlText w:val="%3."/>
      <w:lvlJc w:val="right"/>
      <w:pPr>
        <w:ind w:left="3334" w:hanging="180"/>
      </w:pPr>
    </w:lvl>
    <w:lvl w:ilvl="3" w:tplc="440A000F" w:tentative="1">
      <w:start w:val="1"/>
      <w:numFmt w:val="decimal"/>
      <w:lvlText w:val="%4."/>
      <w:lvlJc w:val="left"/>
      <w:pPr>
        <w:ind w:left="4054" w:hanging="360"/>
      </w:pPr>
    </w:lvl>
    <w:lvl w:ilvl="4" w:tplc="440A0019" w:tentative="1">
      <w:start w:val="1"/>
      <w:numFmt w:val="lowerLetter"/>
      <w:lvlText w:val="%5."/>
      <w:lvlJc w:val="left"/>
      <w:pPr>
        <w:ind w:left="4774" w:hanging="360"/>
      </w:pPr>
    </w:lvl>
    <w:lvl w:ilvl="5" w:tplc="440A001B" w:tentative="1">
      <w:start w:val="1"/>
      <w:numFmt w:val="lowerRoman"/>
      <w:lvlText w:val="%6."/>
      <w:lvlJc w:val="right"/>
      <w:pPr>
        <w:ind w:left="5494" w:hanging="180"/>
      </w:pPr>
    </w:lvl>
    <w:lvl w:ilvl="6" w:tplc="440A000F" w:tentative="1">
      <w:start w:val="1"/>
      <w:numFmt w:val="decimal"/>
      <w:lvlText w:val="%7."/>
      <w:lvlJc w:val="left"/>
      <w:pPr>
        <w:ind w:left="6214" w:hanging="360"/>
      </w:pPr>
    </w:lvl>
    <w:lvl w:ilvl="7" w:tplc="440A0019" w:tentative="1">
      <w:start w:val="1"/>
      <w:numFmt w:val="lowerLetter"/>
      <w:lvlText w:val="%8."/>
      <w:lvlJc w:val="left"/>
      <w:pPr>
        <w:ind w:left="6934" w:hanging="360"/>
      </w:pPr>
    </w:lvl>
    <w:lvl w:ilvl="8" w:tplc="440A001B" w:tentative="1">
      <w:start w:val="1"/>
      <w:numFmt w:val="lowerRoman"/>
      <w:lvlText w:val="%9."/>
      <w:lvlJc w:val="right"/>
      <w:pPr>
        <w:ind w:left="7654" w:hanging="180"/>
      </w:pPr>
    </w:lvl>
  </w:abstractNum>
  <w:abstractNum w:abstractNumId="51" w15:restartNumberingAfterBreak="0">
    <w:nsid w:val="55667A55"/>
    <w:multiLevelType w:val="hybridMultilevel"/>
    <w:tmpl w:val="38D25FB4"/>
    <w:lvl w:ilvl="0" w:tplc="FFFFFFFF">
      <w:start w:val="1"/>
      <w:numFmt w:val="lowerLetter"/>
      <w:lvlText w:val="%1)"/>
      <w:lvlJc w:val="left"/>
      <w:pPr>
        <w:ind w:left="1894" w:hanging="360"/>
      </w:pPr>
    </w:lvl>
    <w:lvl w:ilvl="1" w:tplc="FFFFFFFF" w:tentative="1">
      <w:start w:val="1"/>
      <w:numFmt w:val="lowerLetter"/>
      <w:lvlText w:val="%2."/>
      <w:lvlJc w:val="left"/>
      <w:pPr>
        <w:ind w:left="2614" w:hanging="360"/>
      </w:pPr>
    </w:lvl>
    <w:lvl w:ilvl="2" w:tplc="FFFFFFFF" w:tentative="1">
      <w:start w:val="1"/>
      <w:numFmt w:val="lowerRoman"/>
      <w:lvlText w:val="%3."/>
      <w:lvlJc w:val="right"/>
      <w:pPr>
        <w:ind w:left="3334" w:hanging="180"/>
      </w:pPr>
    </w:lvl>
    <w:lvl w:ilvl="3" w:tplc="FFFFFFFF" w:tentative="1">
      <w:start w:val="1"/>
      <w:numFmt w:val="decimal"/>
      <w:lvlText w:val="%4."/>
      <w:lvlJc w:val="left"/>
      <w:pPr>
        <w:ind w:left="4054" w:hanging="360"/>
      </w:pPr>
    </w:lvl>
    <w:lvl w:ilvl="4" w:tplc="FFFFFFFF" w:tentative="1">
      <w:start w:val="1"/>
      <w:numFmt w:val="lowerLetter"/>
      <w:lvlText w:val="%5."/>
      <w:lvlJc w:val="left"/>
      <w:pPr>
        <w:ind w:left="4774" w:hanging="360"/>
      </w:pPr>
    </w:lvl>
    <w:lvl w:ilvl="5" w:tplc="FFFFFFFF" w:tentative="1">
      <w:start w:val="1"/>
      <w:numFmt w:val="lowerRoman"/>
      <w:lvlText w:val="%6."/>
      <w:lvlJc w:val="right"/>
      <w:pPr>
        <w:ind w:left="5494" w:hanging="180"/>
      </w:pPr>
    </w:lvl>
    <w:lvl w:ilvl="6" w:tplc="FFFFFFFF" w:tentative="1">
      <w:start w:val="1"/>
      <w:numFmt w:val="decimal"/>
      <w:lvlText w:val="%7."/>
      <w:lvlJc w:val="left"/>
      <w:pPr>
        <w:ind w:left="6214" w:hanging="360"/>
      </w:pPr>
    </w:lvl>
    <w:lvl w:ilvl="7" w:tplc="FFFFFFFF" w:tentative="1">
      <w:start w:val="1"/>
      <w:numFmt w:val="lowerLetter"/>
      <w:lvlText w:val="%8."/>
      <w:lvlJc w:val="left"/>
      <w:pPr>
        <w:ind w:left="6934" w:hanging="360"/>
      </w:pPr>
    </w:lvl>
    <w:lvl w:ilvl="8" w:tplc="FFFFFFFF" w:tentative="1">
      <w:start w:val="1"/>
      <w:numFmt w:val="lowerRoman"/>
      <w:lvlText w:val="%9."/>
      <w:lvlJc w:val="right"/>
      <w:pPr>
        <w:ind w:left="7654" w:hanging="180"/>
      </w:pPr>
    </w:lvl>
  </w:abstractNum>
  <w:abstractNum w:abstractNumId="52" w15:restartNumberingAfterBreak="0">
    <w:nsid w:val="55A0135C"/>
    <w:multiLevelType w:val="multilevel"/>
    <w:tmpl w:val="5C9AEB42"/>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heme="majorHAnsi" w:hAnsiTheme="majorHAnsi" w:cstheme="majorHAnsi"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59FA1ED8"/>
    <w:multiLevelType w:val="singleLevel"/>
    <w:tmpl w:val="4BE4C8AE"/>
    <w:lvl w:ilvl="0">
      <w:numFmt w:val="bullet"/>
      <w:lvlText w:val="-"/>
      <w:lvlJc w:val="left"/>
      <w:pPr>
        <w:tabs>
          <w:tab w:val="num" w:pos="360"/>
        </w:tabs>
        <w:ind w:left="360" w:hanging="360"/>
      </w:pPr>
      <w:rPr>
        <w:rFonts w:ascii="Times New Roman" w:hAnsi="Times New Roman" w:hint="default"/>
      </w:rPr>
    </w:lvl>
  </w:abstractNum>
  <w:abstractNum w:abstractNumId="54" w15:restartNumberingAfterBreak="0">
    <w:nsid w:val="5BF35266"/>
    <w:multiLevelType w:val="hybridMultilevel"/>
    <w:tmpl w:val="B2888CB8"/>
    <w:lvl w:ilvl="0" w:tplc="80A6C590">
      <w:start w:val="1"/>
      <w:numFmt w:val="bullet"/>
      <w:lvlText w:val=""/>
      <w:lvlJc w:val="left"/>
      <w:pPr>
        <w:tabs>
          <w:tab w:val="num" w:pos="720"/>
        </w:tabs>
        <w:ind w:left="720" w:hanging="360"/>
      </w:pPr>
      <w:rPr>
        <w:rFonts w:ascii="Symbol" w:hAnsi="Symbol" w:hint="default"/>
      </w:rPr>
    </w:lvl>
    <w:lvl w:ilvl="1" w:tplc="C2BAFD72" w:tentative="1">
      <w:start w:val="1"/>
      <w:numFmt w:val="bullet"/>
      <w:lvlText w:val="o"/>
      <w:lvlJc w:val="left"/>
      <w:pPr>
        <w:tabs>
          <w:tab w:val="num" w:pos="1440"/>
        </w:tabs>
        <w:ind w:left="1440" w:hanging="360"/>
      </w:pPr>
      <w:rPr>
        <w:rFonts w:ascii="Courier New" w:hAnsi="Courier New" w:cs="Courier New" w:hint="default"/>
      </w:rPr>
    </w:lvl>
    <w:lvl w:ilvl="2" w:tplc="A43C1F50" w:tentative="1">
      <w:start w:val="1"/>
      <w:numFmt w:val="bullet"/>
      <w:lvlText w:val=""/>
      <w:lvlJc w:val="left"/>
      <w:pPr>
        <w:tabs>
          <w:tab w:val="num" w:pos="2160"/>
        </w:tabs>
        <w:ind w:left="2160" w:hanging="360"/>
      </w:pPr>
      <w:rPr>
        <w:rFonts w:ascii="Wingdings" w:hAnsi="Wingdings" w:hint="default"/>
      </w:rPr>
    </w:lvl>
    <w:lvl w:ilvl="3" w:tplc="9F82C2AA" w:tentative="1">
      <w:start w:val="1"/>
      <w:numFmt w:val="bullet"/>
      <w:lvlText w:val=""/>
      <w:lvlJc w:val="left"/>
      <w:pPr>
        <w:tabs>
          <w:tab w:val="num" w:pos="2880"/>
        </w:tabs>
        <w:ind w:left="2880" w:hanging="360"/>
      </w:pPr>
      <w:rPr>
        <w:rFonts w:ascii="Symbol" w:hAnsi="Symbol" w:hint="default"/>
      </w:rPr>
    </w:lvl>
    <w:lvl w:ilvl="4" w:tplc="773800FC" w:tentative="1">
      <w:start w:val="1"/>
      <w:numFmt w:val="bullet"/>
      <w:lvlText w:val="o"/>
      <w:lvlJc w:val="left"/>
      <w:pPr>
        <w:tabs>
          <w:tab w:val="num" w:pos="3600"/>
        </w:tabs>
        <w:ind w:left="3600" w:hanging="360"/>
      </w:pPr>
      <w:rPr>
        <w:rFonts w:ascii="Courier New" w:hAnsi="Courier New" w:cs="Courier New" w:hint="default"/>
      </w:rPr>
    </w:lvl>
    <w:lvl w:ilvl="5" w:tplc="2F90FE40" w:tentative="1">
      <w:start w:val="1"/>
      <w:numFmt w:val="bullet"/>
      <w:lvlText w:val=""/>
      <w:lvlJc w:val="left"/>
      <w:pPr>
        <w:tabs>
          <w:tab w:val="num" w:pos="4320"/>
        </w:tabs>
        <w:ind w:left="4320" w:hanging="360"/>
      </w:pPr>
      <w:rPr>
        <w:rFonts w:ascii="Wingdings" w:hAnsi="Wingdings" w:hint="default"/>
      </w:rPr>
    </w:lvl>
    <w:lvl w:ilvl="6" w:tplc="7F2C20F4" w:tentative="1">
      <w:start w:val="1"/>
      <w:numFmt w:val="bullet"/>
      <w:lvlText w:val=""/>
      <w:lvlJc w:val="left"/>
      <w:pPr>
        <w:tabs>
          <w:tab w:val="num" w:pos="5040"/>
        </w:tabs>
        <w:ind w:left="5040" w:hanging="360"/>
      </w:pPr>
      <w:rPr>
        <w:rFonts w:ascii="Symbol" w:hAnsi="Symbol" w:hint="default"/>
      </w:rPr>
    </w:lvl>
    <w:lvl w:ilvl="7" w:tplc="A1386DAC" w:tentative="1">
      <w:start w:val="1"/>
      <w:numFmt w:val="bullet"/>
      <w:lvlText w:val="o"/>
      <w:lvlJc w:val="left"/>
      <w:pPr>
        <w:tabs>
          <w:tab w:val="num" w:pos="5760"/>
        </w:tabs>
        <w:ind w:left="5760" w:hanging="360"/>
      </w:pPr>
      <w:rPr>
        <w:rFonts w:ascii="Courier New" w:hAnsi="Courier New" w:cs="Courier New" w:hint="default"/>
      </w:rPr>
    </w:lvl>
    <w:lvl w:ilvl="8" w:tplc="F36ACE36"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E871979"/>
    <w:multiLevelType w:val="hybridMultilevel"/>
    <w:tmpl w:val="CD2EF1DC"/>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56" w15:restartNumberingAfterBreak="0">
    <w:nsid w:val="63017328"/>
    <w:multiLevelType w:val="hybridMultilevel"/>
    <w:tmpl w:val="0ED69026"/>
    <w:lvl w:ilvl="0" w:tplc="FFFFFFFF">
      <w:start w:val="1"/>
      <w:numFmt w:val="lowerLetter"/>
      <w:lvlText w:val="%1)"/>
      <w:lvlJc w:val="left"/>
      <w:pPr>
        <w:ind w:left="1854" w:hanging="360"/>
      </w:pPr>
    </w:lvl>
    <w:lvl w:ilvl="1" w:tplc="FFFFFFFF" w:tentative="1">
      <w:start w:val="1"/>
      <w:numFmt w:val="lowerLetter"/>
      <w:lvlText w:val="%2."/>
      <w:lvlJc w:val="left"/>
      <w:pPr>
        <w:ind w:left="2574" w:hanging="360"/>
      </w:pPr>
    </w:lvl>
    <w:lvl w:ilvl="2" w:tplc="FFFFFFFF" w:tentative="1">
      <w:start w:val="1"/>
      <w:numFmt w:val="lowerRoman"/>
      <w:lvlText w:val="%3."/>
      <w:lvlJc w:val="right"/>
      <w:pPr>
        <w:ind w:left="3294" w:hanging="180"/>
      </w:pPr>
    </w:lvl>
    <w:lvl w:ilvl="3" w:tplc="FFFFFFFF" w:tentative="1">
      <w:start w:val="1"/>
      <w:numFmt w:val="decimal"/>
      <w:lvlText w:val="%4."/>
      <w:lvlJc w:val="left"/>
      <w:pPr>
        <w:ind w:left="4014" w:hanging="360"/>
      </w:pPr>
    </w:lvl>
    <w:lvl w:ilvl="4" w:tplc="FFFFFFFF" w:tentative="1">
      <w:start w:val="1"/>
      <w:numFmt w:val="lowerLetter"/>
      <w:lvlText w:val="%5."/>
      <w:lvlJc w:val="left"/>
      <w:pPr>
        <w:ind w:left="4734" w:hanging="360"/>
      </w:pPr>
    </w:lvl>
    <w:lvl w:ilvl="5" w:tplc="FFFFFFFF" w:tentative="1">
      <w:start w:val="1"/>
      <w:numFmt w:val="lowerRoman"/>
      <w:lvlText w:val="%6."/>
      <w:lvlJc w:val="right"/>
      <w:pPr>
        <w:ind w:left="5454" w:hanging="180"/>
      </w:pPr>
    </w:lvl>
    <w:lvl w:ilvl="6" w:tplc="FFFFFFFF" w:tentative="1">
      <w:start w:val="1"/>
      <w:numFmt w:val="decimal"/>
      <w:lvlText w:val="%7."/>
      <w:lvlJc w:val="left"/>
      <w:pPr>
        <w:ind w:left="6174" w:hanging="360"/>
      </w:pPr>
    </w:lvl>
    <w:lvl w:ilvl="7" w:tplc="FFFFFFFF" w:tentative="1">
      <w:start w:val="1"/>
      <w:numFmt w:val="lowerLetter"/>
      <w:lvlText w:val="%8."/>
      <w:lvlJc w:val="left"/>
      <w:pPr>
        <w:ind w:left="6894" w:hanging="360"/>
      </w:pPr>
    </w:lvl>
    <w:lvl w:ilvl="8" w:tplc="FFFFFFFF" w:tentative="1">
      <w:start w:val="1"/>
      <w:numFmt w:val="lowerRoman"/>
      <w:lvlText w:val="%9."/>
      <w:lvlJc w:val="right"/>
      <w:pPr>
        <w:ind w:left="7614" w:hanging="180"/>
      </w:pPr>
    </w:lvl>
  </w:abstractNum>
  <w:abstractNum w:abstractNumId="57" w15:restartNumberingAfterBreak="0">
    <w:nsid w:val="643637AD"/>
    <w:multiLevelType w:val="hybridMultilevel"/>
    <w:tmpl w:val="604CDC3A"/>
    <w:lvl w:ilvl="0" w:tplc="7BE2F128">
      <w:start w:val="1"/>
      <w:numFmt w:val="bullet"/>
      <w:lvlRestart w:val="0"/>
      <w:pStyle w:val="Ed-BodyTextBullet"/>
      <w:lvlText w:val=""/>
      <w:lvlJc w:val="left"/>
      <w:pPr>
        <w:tabs>
          <w:tab w:val="num" w:pos="1555"/>
        </w:tabs>
        <w:ind w:left="1555" w:hanging="288"/>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1366374"/>
    <w:multiLevelType w:val="multilevel"/>
    <w:tmpl w:val="0CFA2622"/>
    <w:lvl w:ilvl="0">
      <w:start w:val="1"/>
      <w:numFmt w:val="decimal"/>
      <w:lvlText w:val="%1."/>
      <w:lvlJc w:val="left"/>
      <w:pPr>
        <w:tabs>
          <w:tab w:val="num" w:pos="1440"/>
        </w:tabs>
        <w:ind w:left="1440" w:hanging="360"/>
      </w:pPr>
      <w:rPr>
        <w:rFonts w:hint="default"/>
        <w:b/>
        <w:i w:val="0"/>
      </w:rPr>
    </w:lvl>
    <w:lvl w:ilvl="1">
      <w:start w:val="1"/>
      <w:numFmt w:val="decimal"/>
      <w:isLgl/>
      <w:lvlText w:val="%1.%2"/>
      <w:lvlJc w:val="left"/>
      <w:pPr>
        <w:tabs>
          <w:tab w:val="num" w:pos="1524"/>
        </w:tabs>
        <w:ind w:left="1524" w:hanging="444"/>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160"/>
        </w:tabs>
        <w:ind w:left="2160" w:hanging="108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520"/>
        </w:tabs>
        <w:ind w:left="2520" w:hanging="144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59" w15:restartNumberingAfterBreak="0">
    <w:nsid w:val="73AD13C8"/>
    <w:multiLevelType w:val="hybridMultilevel"/>
    <w:tmpl w:val="6D524118"/>
    <w:lvl w:ilvl="0" w:tplc="440A0001">
      <w:start w:val="1"/>
      <w:numFmt w:val="bullet"/>
      <w:lvlText w:val=""/>
      <w:lvlJc w:val="left"/>
      <w:pPr>
        <w:ind w:left="1287" w:hanging="360"/>
      </w:pPr>
      <w:rPr>
        <w:rFonts w:ascii="Symbol" w:hAnsi="Symbol" w:hint="default"/>
      </w:rPr>
    </w:lvl>
    <w:lvl w:ilvl="1" w:tplc="440A0003" w:tentative="1">
      <w:start w:val="1"/>
      <w:numFmt w:val="bullet"/>
      <w:lvlText w:val="o"/>
      <w:lvlJc w:val="left"/>
      <w:pPr>
        <w:ind w:left="2007" w:hanging="360"/>
      </w:pPr>
      <w:rPr>
        <w:rFonts w:ascii="Courier New" w:hAnsi="Courier New" w:cs="Courier New" w:hint="default"/>
      </w:rPr>
    </w:lvl>
    <w:lvl w:ilvl="2" w:tplc="440A0005" w:tentative="1">
      <w:start w:val="1"/>
      <w:numFmt w:val="bullet"/>
      <w:lvlText w:val=""/>
      <w:lvlJc w:val="left"/>
      <w:pPr>
        <w:ind w:left="2727" w:hanging="360"/>
      </w:pPr>
      <w:rPr>
        <w:rFonts w:ascii="Wingdings" w:hAnsi="Wingdings" w:hint="default"/>
      </w:rPr>
    </w:lvl>
    <w:lvl w:ilvl="3" w:tplc="440A0001" w:tentative="1">
      <w:start w:val="1"/>
      <w:numFmt w:val="bullet"/>
      <w:lvlText w:val=""/>
      <w:lvlJc w:val="left"/>
      <w:pPr>
        <w:ind w:left="3447" w:hanging="360"/>
      </w:pPr>
      <w:rPr>
        <w:rFonts w:ascii="Symbol" w:hAnsi="Symbol" w:hint="default"/>
      </w:rPr>
    </w:lvl>
    <w:lvl w:ilvl="4" w:tplc="440A0003" w:tentative="1">
      <w:start w:val="1"/>
      <w:numFmt w:val="bullet"/>
      <w:lvlText w:val="o"/>
      <w:lvlJc w:val="left"/>
      <w:pPr>
        <w:ind w:left="4167" w:hanging="360"/>
      </w:pPr>
      <w:rPr>
        <w:rFonts w:ascii="Courier New" w:hAnsi="Courier New" w:cs="Courier New" w:hint="default"/>
      </w:rPr>
    </w:lvl>
    <w:lvl w:ilvl="5" w:tplc="440A0005" w:tentative="1">
      <w:start w:val="1"/>
      <w:numFmt w:val="bullet"/>
      <w:lvlText w:val=""/>
      <w:lvlJc w:val="left"/>
      <w:pPr>
        <w:ind w:left="4887" w:hanging="360"/>
      </w:pPr>
      <w:rPr>
        <w:rFonts w:ascii="Wingdings" w:hAnsi="Wingdings" w:hint="default"/>
      </w:rPr>
    </w:lvl>
    <w:lvl w:ilvl="6" w:tplc="440A0001" w:tentative="1">
      <w:start w:val="1"/>
      <w:numFmt w:val="bullet"/>
      <w:lvlText w:val=""/>
      <w:lvlJc w:val="left"/>
      <w:pPr>
        <w:ind w:left="5607" w:hanging="360"/>
      </w:pPr>
      <w:rPr>
        <w:rFonts w:ascii="Symbol" w:hAnsi="Symbol" w:hint="default"/>
      </w:rPr>
    </w:lvl>
    <w:lvl w:ilvl="7" w:tplc="440A0003" w:tentative="1">
      <w:start w:val="1"/>
      <w:numFmt w:val="bullet"/>
      <w:lvlText w:val="o"/>
      <w:lvlJc w:val="left"/>
      <w:pPr>
        <w:ind w:left="6327" w:hanging="360"/>
      </w:pPr>
      <w:rPr>
        <w:rFonts w:ascii="Courier New" w:hAnsi="Courier New" w:cs="Courier New" w:hint="default"/>
      </w:rPr>
    </w:lvl>
    <w:lvl w:ilvl="8" w:tplc="440A0005" w:tentative="1">
      <w:start w:val="1"/>
      <w:numFmt w:val="bullet"/>
      <w:lvlText w:val=""/>
      <w:lvlJc w:val="left"/>
      <w:pPr>
        <w:ind w:left="7047" w:hanging="360"/>
      </w:pPr>
      <w:rPr>
        <w:rFonts w:ascii="Wingdings" w:hAnsi="Wingdings" w:hint="default"/>
      </w:rPr>
    </w:lvl>
  </w:abstractNum>
  <w:abstractNum w:abstractNumId="60" w15:restartNumberingAfterBreak="0">
    <w:nsid w:val="744E1899"/>
    <w:multiLevelType w:val="hybridMultilevel"/>
    <w:tmpl w:val="D2A46C74"/>
    <w:lvl w:ilvl="0" w:tplc="440A0001">
      <w:start w:val="1"/>
      <w:numFmt w:val="bullet"/>
      <w:lvlText w:val=""/>
      <w:lvlJc w:val="left"/>
      <w:pPr>
        <w:ind w:left="2007" w:hanging="360"/>
      </w:pPr>
      <w:rPr>
        <w:rFonts w:ascii="Symbol" w:hAnsi="Symbol" w:hint="default"/>
      </w:rPr>
    </w:lvl>
    <w:lvl w:ilvl="1" w:tplc="440A0003" w:tentative="1">
      <w:start w:val="1"/>
      <w:numFmt w:val="bullet"/>
      <w:lvlText w:val="o"/>
      <w:lvlJc w:val="left"/>
      <w:pPr>
        <w:ind w:left="2727" w:hanging="360"/>
      </w:pPr>
      <w:rPr>
        <w:rFonts w:ascii="Courier New" w:hAnsi="Courier New" w:cs="Courier New" w:hint="default"/>
      </w:rPr>
    </w:lvl>
    <w:lvl w:ilvl="2" w:tplc="440A0005" w:tentative="1">
      <w:start w:val="1"/>
      <w:numFmt w:val="bullet"/>
      <w:lvlText w:val=""/>
      <w:lvlJc w:val="left"/>
      <w:pPr>
        <w:ind w:left="3447" w:hanging="360"/>
      </w:pPr>
      <w:rPr>
        <w:rFonts w:ascii="Wingdings" w:hAnsi="Wingdings" w:hint="default"/>
      </w:rPr>
    </w:lvl>
    <w:lvl w:ilvl="3" w:tplc="440A0001" w:tentative="1">
      <w:start w:val="1"/>
      <w:numFmt w:val="bullet"/>
      <w:lvlText w:val=""/>
      <w:lvlJc w:val="left"/>
      <w:pPr>
        <w:ind w:left="4167" w:hanging="360"/>
      </w:pPr>
      <w:rPr>
        <w:rFonts w:ascii="Symbol" w:hAnsi="Symbol" w:hint="default"/>
      </w:rPr>
    </w:lvl>
    <w:lvl w:ilvl="4" w:tplc="440A0003" w:tentative="1">
      <w:start w:val="1"/>
      <w:numFmt w:val="bullet"/>
      <w:lvlText w:val="o"/>
      <w:lvlJc w:val="left"/>
      <w:pPr>
        <w:ind w:left="4887" w:hanging="360"/>
      </w:pPr>
      <w:rPr>
        <w:rFonts w:ascii="Courier New" w:hAnsi="Courier New" w:cs="Courier New" w:hint="default"/>
      </w:rPr>
    </w:lvl>
    <w:lvl w:ilvl="5" w:tplc="440A0005" w:tentative="1">
      <w:start w:val="1"/>
      <w:numFmt w:val="bullet"/>
      <w:lvlText w:val=""/>
      <w:lvlJc w:val="left"/>
      <w:pPr>
        <w:ind w:left="5607" w:hanging="360"/>
      </w:pPr>
      <w:rPr>
        <w:rFonts w:ascii="Wingdings" w:hAnsi="Wingdings" w:hint="default"/>
      </w:rPr>
    </w:lvl>
    <w:lvl w:ilvl="6" w:tplc="440A0001" w:tentative="1">
      <w:start w:val="1"/>
      <w:numFmt w:val="bullet"/>
      <w:lvlText w:val=""/>
      <w:lvlJc w:val="left"/>
      <w:pPr>
        <w:ind w:left="6327" w:hanging="360"/>
      </w:pPr>
      <w:rPr>
        <w:rFonts w:ascii="Symbol" w:hAnsi="Symbol" w:hint="default"/>
      </w:rPr>
    </w:lvl>
    <w:lvl w:ilvl="7" w:tplc="440A0003" w:tentative="1">
      <w:start w:val="1"/>
      <w:numFmt w:val="bullet"/>
      <w:lvlText w:val="o"/>
      <w:lvlJc w:val="left"/>
      <w:pPr>
        <w:ind w:left="7047" w:hanging="360"/>
      </w:pPr>
      <w:rPr>
        <w:rFonts w:ascii="Courier New" w:hAnsi="Courier New" w:cs="Courier New" w:hint="default"/>
      </w:rPr>
    </w:lvl>
    <w:lvl w:ilvl="8" w:tplc="440A0005" w:tentative="1">
      <w:start w:val="1"/>
      <w:numFmt w:val="bullet"/>
      <w:lvlText w:val=""/>
      <w:lvlJc w:val="left"/>
      <w:pPr>
        <w:ind w:left="7767" w:hanging="360"/>
      </w:pPr>
      <w:rPr>
        <w:rFonts w:ascii="Wingdings" w:hAnsi="Wingdings" w:hint="default"/>
      </w:rPr>
    </w:lvl>
  </w:abstractNum>
  <w:abstractNum w:abstractNumId="61" w15:restartNumberingAfterBreak="0">
    <w:nsid w:val="7C1327FC"/>
    <w:multiLevelType w:val="multilevel"/>
    <w:tmpl w:val="BE729424"/>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DA85FCD"/>
    <w:multiLevelType w:val="hybridMultilevel"/>
    <w:tmpl w:val="FFC48936"/>
    <w:lvl w:ilvl="0" w:tplc="FFFFFFFF">
      <w:start w:val="1"/>
      <w:numFmt w:val="bullet"/>
      <w:lvlText w:val=""/>
      <w:lvlJc w:val="left"/>
      <w:pPr>
        <w:tabs>
          <w:tab w:val="num" w:pos="360"/>
        </w:tabs>
        <w:ind w:left="360" w:hanging="360"/>
      </w:pPr>
      <w:rPr>
        <w:rFonts w:ascii="Symbol" w:hAnsi="Symbol" w:hint="default"/>
      </w:rPr>
    </w:lvl>
    <w:lvl w:ilvl="1" w:tplc="FFFFFFFF">
      <w:start w:val="1"/>
      <w:numFmt w:val="bullet"/>
      <w:lvlText w:val=""/>
      <w:lvlJc w:val="left"/>
      <w:pPr>
        <w:tabs>
          <w:tab w:val="num" w:pos="1080"/>
        </w:tabs>
        <w:ind w:left="1080" w:hanging="360"/>
      </w:pPr>
      <w:rPr>
        <w:rFonts w:ascii="Symbol" w:hAnsi="Symbol"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num w:numId="1" w16cid:durableId="823819028">
    <w:abstractNumId w:val="57"/>
  </w:num>
  <w:num w:numId="2" w16cid:durableId="1586382209">
    <w:abstractNumId w:val="25"/>
  </w:num>
  <w:num w:numId="3" w16cid:durableId="2051763738">
    <w:abstractNumId w:val="43"/>
  </w:num>
  <w:num w:numId="4" w16cid:durableId="1396321503">
    <w:abstractNumId w:val="20"/>
  </w:num>
  <w:num w:numId="5" w16cid:durableId="1048258735">
    <w:abstractNumId w:val="52"/>
  </w:num>
  <w:num w:numId="6" w16cid:durableId="455216367">
    <w:abstractNumId w:val="26"/>
  </w:num>
  <w:num w:numId="7" w16cid:durableId="848836911">
    <w:abstractNumId w:val="50"/>
  </w:num>
  <w:num w:numId="8" w16cid:durableId="979117385">
    <w:abstractNumId w:val="49"/>
  </w:num>
  <w:num w:numId="9" w16cid:durableId="1111705217">
    <w:abstractNumId w:val="39"/>
  </w:num>
  <w:num w:numId="10" w16cid:durableId="939216579">
    <w:abstractNumId w:val="51"/>
  </w:num>
  <w:num w:numId="11" w16cid:durableId="1302494742">
    <w:abstractNumId w:val="40"/>
  </w:num>
  <w:num w:numId="12" w16cid:durableId="647128475">
    <w:abstractNumId w:val="58"/>
  </w:num>
  <w:num w:numId="13" w16cid:durableId="1911310730">
    <w:abstractNumId w:val="21"/>
  </w:num>
  <w:num w:numId="14" w16cid:durableId="600727278">
    <w:abstractNumId w:val="61"/>
  </w:num>
  <w:num w:numId="15" w16cid:durableId="1135222495">
    <w:abstractNumId w:val="22"/>
  </w:num>
  <w:num w:numId="16" w16cid:durableId="1821924497">
    <w:abstractNumId w:val="31"/>
  </w:num>
  <w:num w:numId="17" w16cid:durableId="1690568294">
    <w:abstractNumId w:val="33"/>
  </w:num>
  <w:num w:numId="18" w16cid:durableId="2038658312">
    <w:abstractNumId w:val="46"/>
  </w:num>
  <w:num w:numId="19" w16cid:durableId="981084876">
    <w:abstractNumId w:val="23"/>
  </w:num>
  <w:num w:numId="20" w16cid:durableId="922028138">
    <w:abstractNumId w:val="59"/>
  </w:num>
  <w:num w:numId="21" w16cid:durableId="1080131580">
    <w:abstractNumId w:val="42"/>
  </w:num>
  <w:num w:numId="22" w16cid:durableId="1128550352">
    <w:abstractNumId w:val="28"/>
  </w:num>
  <w:num w:numId="23" w16cid:durableId="322242019">
    <w:abstractNumId w:val="41"/>
  </w:num>
  <w:num w:numId="24" w16cid:durableId="444007386">
    <w:abstractNumId w:val="54"/>
  </w:num>
  <w:num w:numId="25" w16cid:durableId="2033261983">
    <w:abstractNumId w:val="37"/>
  </w:num>
  <w:num w:numId="26" w16cid:durableId="957566728">
    <w:abstractNumId w:val="53"/>
  </w:num>
  <w:num w:numId="27" w16cid:durableId="456149187">
    <w:abstractNumId w:val="62"/>
  </w:num>
  <w:num w:numId="28" w16cid:durableId="505360722">
    <w:abstractNumId w:val="30"/>
  </w:num>
  <w:num w:numId="29" w16cid:durableId="1702054016">
    <w:abstractNumId w:val="48"/>
  </w:num>
  <w:num w:numId="30" w16cid:durableId="226114102">
    <w:abstractNumId w:val="55"/>
  </w:num>
  <w:num w:numId="31" w16cid:durableId="1152597269">
    <w:abstractNumId w:val="27"/>
  </w:num>
  <w:num w:numId="32" w16cid:durableId="808594804">
    <w:abstractNumId w:val="60"/>
  </w:num>
  <w:num w:numId="33" w16cid:durableId="2120904047">
    <w:abstractNumId w:val="32"/>
  </w:num>
  <w:num w:numId="34" w16cid:durableId="1533299825">
    <w:abstractNumId w:val="44"/>
  </w:num>
  <w:num w:numId="35" w16cid:durableId="1317876624">
    <w:abstractNumId w:val="36"/>
  </w:num>
  <w:num w:numId="36" w16cid:durableId="383675250">
    <w:abstractNumId w:val="47"/>
  </w:num>
  <w:num w:numId="37" w16cid:durableId="1052197938">
    <w:abstractNumId w:val="29"/>
  </w:num>
  <w:num w:numId="38" w16cid:durableId="685407017">
    <w:abstractNumId w:val="35"/>
  </w:num>
  <w:num w:numId="39" w16cid:durableId="1251740970">
    <w:abstractNumId w:val="38"/>
  </w:num>
  <w:num w:numId="40" w16cid:durableId="1939097663">
    <w:abstractNumId w:val="45"/>
  </w:num>
  <w:num w:numId="41" w16cid:durableId="679619941">
    <w:abstractNumId w:val="34"/>
  </w:num>
  <w:num w:numId="42" w16cid:durableId="466705117">
    <w:abstractNumId w:val="56"/>
  </w:num>
  <w:num w:numId="43" w16cid:durableId="1439839218">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14"/>
    <w:rsid w:val="00000F36"/>
    <w:rsid w:val="00002719"/>
    <w:rsid w:val="000030A0"/>
    <w:rsid w:val="0000425F"/>
    <w:rsid w:val="000043FC"/>
    <w:rsid w:val="000079C9"/>
    <w:rsid w:val="00010743"/>
    <w:rsid w:val="00012368"/>
    <w:rsid w:val="00012C7E"/>
    <w:rsid w:val="00013FC6"/>
    <w:rsid w:val="00015E2D"/>
    <w:rsid w:val="0001644E"/>
    <w:rsid w:val="00016BEC"/>
    <w:rsid w:val="000176D9"/>
    <w:rsid w:val="00025E4F"/>
    <w:rsid w:val="00026023"/>
    <w:rsid w:val="0002683E"/>
    <w:rsid w:val="00030C47"/>
    <w:rsid w:val="000315FF"/>
    <w:rsid w:val="000322CD"/>
    <w:rsid w:val="00032A64"/>
    <w:rsid w:val="000333BF"/>
    <w:rsid w:val="00034095"/>
    <w:rsid w:val="00034382"/>
    <w:rsid w:val="000360A4"/>
    <w:rsid w:val="00036546"/>
    <w:rsid w:val="000401CC"/>
    <w:rsid w:val="000447D1"/>
    <w:rsid w:val="0004597C"/>
    <w:rsid w:val="00045D08"/>
    <w:rsid w:val="0004696D"/>
    <w:rsid w:val="00046F49"/>
    <w:rsid w:val="00052E98"/>
    <w:rsid w:val="0005479A"/>
    <w:rsid w:val="00056120"/>
    <w:rsid w:val="000567F9"/>
    <w:rsid w:val="000600E0"/>
    <w:rsid w:val="0006285C"/>
    <w:rsid w:val="0006551C"/>
    <w:rsid w:val="00072C45"/>
    <w:rsid w:val="00075B34"/>
    <w:rsid w:val="00075CF3"/>
    <w:rsid w:val="000769EC"/>
    <w:rsid w:val="00076D78"/>
    <w:rsid w:val="00077632"/>
    <w:rsid w:val="000804E8"/>
    <w:rsid w:val="000806C2"/>
    <w:rsid w:val="00082C29"/>
    <w:rsid w:val="00083E94"/>
    <w:rsid w:val="00084A94"/>
    <w:rsid w:val="00086E80"/>
    <w:rsid w:val="00090CB0"/>
    <w:rsid w:val="00090E01"/>
    <w:rsid w:val="0009102A"/>
    <w:rsid w:val="000928EE"/>
    <w:rsid w:val="00093A9B"/>
    <w:rsid w:val="00094650"/>
    <w:rsid w:val="00095F97"/>
    <w:rsid w:val="000A0E4D"/>
    <w:rsid w:val="000A510B"/>
    <w:rsid w:val="000A5861"/>
    <w:rsid w:val="000A7091"/>
    <w:rsid w:val="000A797E"/>
    <w:rsid w:val="000A7FF9"/>
    <w:rsid w:val="000B301D"/>
    <w:rsid w:val="000B441F"/>
    <w:rsid w:val="000B4A21"/>
    <w:rsid w:val="000B4D84"/>
    <w:rsid w:val="000B506D"/>
    <w:rsid w:val="000B66AC"/>
    <w:rsid w:val="000C2AFE"/>
    <w:rsid w:val="000C42A1"/>
    <w:rsid w:val="000C56BF"/>
    <w:rsid w:val="000C57C2"/>
    <w:rsid w:val="000C623C"/>
    <w:rsid w:val="000D0578"/>
    <w:rsid w:val="000D2188"/>
    <w:rsid w:val="000D2B35"/>
    <w:rsid w:val="000D3944"/>
    <w:rsid w:val="000D5605"/>
    <w:rsid w:val="000D5857"/>
    <w:rsid w:val="000D76A4"/>
    <w:rsid w:val="000E01BF"/>
    <w:rsid w:val="000E052D"/>
    <w:rsid w:val="000E0E61"/>
    <w:rsid w:val="000E10ED"/>
    <w:rsid w:val="000E2EB0"/>
    <w:rsid w:val="000E3EA0"/>
    <w:rsid w:val="000E549F"/>
    <w:rsid w:val="000E5907"/>
    <w:rsid w:val="000E69DA"/>
    <w:rsid w:val="000F3213"/>
    <w:rsid w:val="000F4160"/>
    <w:rsid w:val="000F5412"/>
    <w:rsid w:val="000F77DE"/>
    <w:rsid w:val="000F7F71"/>
    <w:rsid w:val="00100AE9"/>
    <w:rsid w:val="001011E3"/>
    <w:rsid w:val="0010511E"/>
    <w:rsid w:val="001061AD"/>
    <w:rsid w:val="00106A6B"/>
    <w:rsid w:val="00106F00"/>
    <w:rsid w:val="00110FC1"/>
    <w:rsid w:val="00112723"/>
    <w:rsid w:val="001142B1"/>
    <w:rsid w:val="0011706C"/>
    <w:rsid w:val="00117C88"/>
    <w:rsid w:val="001204CB"/>
    <w:rsid w:val="00120DBE"/>
    <w:rsid w:val="001216AB"/>
    <w:rsid w:val="00122360"/>
    <w:rsid w:val="0012650B"/>
    <w:rsid w:val="00130BF5"/>
    <w:rsid w:val="001316B9"/>
    <w:rsid w:val="00131B8A"/>
    <w:rsid w:val="001347FF"/>
    <w:rsid w:val="00134E3B"/>
    <w:rsid w:val="0013587C"/>
    <w:rsid w:val="00136925"/>
    <w:rsid w:val="001370D3"/>
    <w:rsid w:val="00137567"/>
    <w:rsid w:val="001379B9"/>
    <w:rsid w:val="00141036"/>
    <w:rsid w:val="00141C7E"/>
    <w:rsid w:val="00143306"/>
    <w:rsid w:val="00143683"/>
    <w:rsid w:val="00143A89"/>
    <w:rsid w:val="00143EF1"/>
    <w:rsid w:val="00147570"/>
    <w:rsid w:val="00150AA4"/>
    <w:rsid w:val="00151BBC"/>
    <w:rsid w:val="0015272F"/>
    <w:rsid w:val="00153757"/>
    <w:rsid w:val="0015456B"/>
    <w:rsid w:val="00155F13"/>
    <w:rsid w:val="001573D9"/>
    <w:rsid w:val="00160368"/>
    <w:rsid w:val="00162343"/>
    <w:rsid w:val="001637F0"/>
    <w:rsid w:val="00165EBD"/>
    <w:rsid w:val="0016683C"/>
    <w:rsid w:val="001706BA"/>
    <w:rsid w:val="0017191E"/>
    <w:rsid w:val="00173DCB"/>
    <w:rsid w:val="00173EE8"/>
    <w:rsid w:val="00177226"/>
    <w:rsid w:val="00180C21"/>
    <w:rsid w:val="0018281D"/>
    <w:rsid w:val="00183434"/>
    <w:rsid w:val="00183974"/>
    <w:rsid w:val="00186BE9"/>
    <w:rsid w:val="00190C05"/>
    <w:rsid w:val="001912AC"/>
    <w:rsid w:val="001962C3"/>
    <w:rsid w:val="00197921"/>
    <w:rsid w:val="001A0078"/>
    <w:rsid w:val="001A15CC"/>
    <w:rsid w:val="001A41BE"/>
    <w:rsid w:val="001A4520"/>
    <w:rsid w:val="001A7F18"/>
    <w:rsid w:val="001B10C0"/>
    <w:rsid w:val="001B156A"/>
    <w:rsid w:val="001B283E"/>
    <w:rsid w:val="001B4286"/>
    <w:rsid w:val="001B4AA4"/>
    <w:rsid w:val="001B585F"/>
    <w:rsid w:val="001B6A9B"/>
    <w:rsid w:val="001C42CA"/>
    <w:rsid w:val="001C42F9"/>
    <w:rsid w:val="001C4FAA"/>
    <w:rsid w:val="001D00BD"/>
    <w:rsid w:val="001D19FE"/>
    <w:rsid w:val="001D212C"/>
    <w:rsid w:val="001D29D8"/>
    <w:rsid w:val="001D2B1A"/>
    <w:rsid w:val="001D3016"/>
    <w:rsid w:val="001D63B9"/>
    <w:rsid w:val="001D6CF7"/>
    <w:rsid w:val="001E0616"/>
    <w:rsid w:val="001E0DD4"/>
    <w:rsid w:val="001E0FB6"/>
    <w:rsid w:val="001E2AF6"/>
    <w:rsid w:val="001E4881"/>
    <w:rsid w:val="001E79B4"/>
    <w:rsid w:val="001F0B73"/>
    <w:rsid w:val="001F1145"/>
    <w:rsid w:val="001F11D2"/>
    <w:rsid w:val="001F146F"/>
    <w:rsid w:val="001F2137"/>
    <w:rsid w:val="001F231C"/>
    <w:rsid w:val="001F4371"/>
    <w:rsid w:val="001F594E"/>
    <w:rsid w:val="001F5DD0"/>
    <w:rsid w:val="001F6C42"/>
    <w:rsid w:val="00200C58"/>
    <w:rsid w:val="00201A09"/>
    <w:rsid w:val="00203E96"/>
    <w:rsid w:val="00207075"/>
    <w:rsid w:val="00210224"/>
    <w:rsid w:val="00212018"/>
    <w:rsid w:val="00213B5C"/>
    <w:rsid w:val="00213C69"/>
    <w:rsid w:val="00215B32"/>
    <w:rsid w:val="0021652C"/>
    <w:rsid w:val="00216B81"/>
    <w:rsid w:val="0022126F"/>
    <w:rsid w:val="0022552F"/>
    <w:rsid w:val="00225C95"/>
    <w:rsid w:val="00226604"/>
    <w:rsid w:val="00232CD6"/>
    <w:rsid w:val="0023305B"/>
    <w:rsid w:val="00235BA2"/>
    <w:rsid w:val="00243084"/>
    <w:rsid w:val="002433D6"/>
    <w:rsid w:val="0025159E"/>
    <w:rsid w:val="002519B6"/>
    <w:rsid w:val="00251B33"/>
    <w:rsid w:val="00251EAA"/>
    <w:rsid w:val="00251F2E"/>
    <w:rsid w:val="002549C3"/>
    <w:rsid w:val="00255A27"/>
    <w:rsid w:val="00255E77"/>
    <w:rsid w:val="0025684E"/>
    <w:rsid w:val="00256AE0"/>
    <w:rsid w:val="00257A7E"/>
    <w:rsid w:val="002605E4"/>
    <w:rsid w:val="00260EC6"/>
    <w:rsid w:val="00261D8A"/>
    <w:rsid w:val="002622CA"/>
    <w:rsid w:val="00266978"/>
    <w:rsid w:val="002702D8"/>
    <w:rsid w:val="00270406"/>
    <w:rsid w:val="0027205C"/>
    <w:rsid w:val="002734C6"/>
    <w:rsid w:val="002743CB"/>
    <w:rsid w:val="0027453D"/>
    <w:rsid w:val="00275A3A"/>
    <w:rsid w:val="00276B4B"/>
    <w:rsid w:val="00277AA8"/>
    <w:rsid w:val="00277AE1"/>
    <w:rsid w:val="0028032F"/>
    <w:rsid w:val="002820A6"/>
    <w:rsid w:val="002835FF"/>
    <w:rsid w:val="00283688"/>
    <w:rsid w:val="00283A4F"/>
    <w:rsid w:val="002846AC"/>
    <w:rsid w:val="00286197"/>
    <w:rsid w:val="0028748F"/>
    <w:rsid w:val="002875D8"/>
    <w:rsid w:val="00287AB7"/>
    <w:rsid w:val="00290DEC"/>
    <w:rsid w:val="00292407"/>
    <w:rsid w:val="00292D57"/>
    <w:rsid w:val="00293A31"/>
    <w:rsid w:val="00296A98"/>
    <w:rsid w:val="00296D91"/>
    <w:rsid w:val="00297ED4"/>
    <w:rsid w:val="00297F4D"/>
    <w:rsid w:val="002A0E23"/>
    <w:rsid w:val="002A265B"/>
    <w:rsid w:val="002A2831"/>
    <w:rsid w:val="002A3A52"/>
    <w:rsid w:val="002A562E"/>
    <w:rsid w:val="002B2586"/>
    <w:rsid w:val="002B27F8"/>
    <w:rsid w:val="002B4043"/>
    <w:rsid w:val="002C07B9"/>
    <w:rsid w:val="002C0F90"/>
    <w:rsid w:val="002C6BE5"/>
    <w:rsid w:val="002C7B3C"/>
    <w:rsid w:val="002D42AE"/>
    <w:rsid w:val="002D76EA"/>
    <w:rsid w:val="002E05D0"/>
    <w:rsid w:val="002E3EA0"/>
    <w:rsid w:val="002E56BF"/>
    <w:rsid w:val="002E60C3"/>
    <w:rsid w:val="002E6E16"/>
    <w:rsid w:val="002F0CB2"/>
    <w:rsid w:val="002F1661"/>
    <w:rsid w:val="002F6A09"/>
    <w:rsid w:val="00305141"/>
    <w:rsid w:val="0030799E"/>
    <w:rsid w:val="00313451"/>
    <w:rsid w:val="00314C26"/>
    <w:rsid w:val="00316182"/>
    <w:rsid w:val="00317C2D"/>
    <w:rsid w:val="0032070E"/>
    <w:rsid w:val="00320857"/>
    <w:rsid w:val="003259E0"/>
    <w:rsid w:val="003261EA"/>
    <w:rsid w:val="0032689B"/>
    <w:rsid w:val="00331724"/>
    <w:rsid w:val="0033263D"/>
    <w:rsid w:val="00333251"/>
    <w:rsid w:val="00333275"/>
    <w:rsid w:val="00333C7E"/>
    <w:rsid w:val="00342AD4"/>
    <w:rsid w:val="00344599"/>
    <w:rsid w:val="00344D05"/>
    <w:rsid w:val="00345DB9"/>
    <w:rsid w:val="00346638"/>
    <w:rsid w:val="00346E2B"/>
    <w:rsid w:val="00350A79"/>
    <w:rsid w:val="00350CF8"/>
    <w:rsid w:val="003517E6"/>
    <w:rsid w:val="00351E77"/>
    <w:rsid w:val="0035215B"/>
    <w:rsid w:val="00352D57"/>
    <w:rsid w:val="003536DB"/>
    <w:rsid w:val="00353C23"/>
    <w:rsid w:val="0035403B"/>
    <w:rsid w:val="003548FA"/>
    <w:rsid w:val="0035595D"/>
    <w:rsid w:val="00362311"/>
    <w:rsid w:val="00364931"/>
    <w:rsid w:val="00365338"/>
    <w:rsid w:val="003653D5"/>
    <w:rsid w:val="0036676A"/>
    <w:rsid w:val="0036747D"/>
    <w:rsid w:val="003678B1"/>
    <w:rsid w:val="003679F7"/>
    <w:rsid w:val="00367BDF"/>
    <w:rsid w:val="0037097F"/>
    <w:rsid w:val="00370A7D"/>
    <w:rsid w:val="00371D7C"/>
    <w:rsid w:val="00371ED7"/>
    <w:rsid w:val="003727B6"/>
    <w:rsid w:val="003731FA"/>
    <w:rsid w:val="00373409"/>
    <w:rsid w:val="0037489E"/>
    <w:rsid w:val="00374D18"/>
    <w:rsid w:val="003750AF"/>
    <w:rsid w:val="00381599"/>
    <w:rsid w:val="00381C31"/>
    <w:rsid w:val="0038446A"/>
    <w:rsid w:val="00384FA8"/>
    <w:rsid w:val="003870E0"/>
    <w:rsid w:val="00390523"/>
    <w:rsid w:val="0039297B"/>
    <w:rsid w:val="0039481E"/>
    <w:rsid w:val="00394BD1"/>
    <w:rsid w:val="00394CD7"/>
    <w:rsid w:val="0039723B"/>
    <w:rsid w:val="0039728B"/>
    <w:rsid w:val="003A2C16"/>
    <w:rsid w:val="003A2C21"/>
    <w:rsid w:val="003A302B"/>
    <w:rsid w:val="003A4DD9"/>
    <w:rsid w:val="003A666A"/>
    <w:rsid w:val="003B0A01"/>
    <w:rsid w:val="003B1528"/>
    <w:rsid w:val="003B2D32"/>
    <w:rsid w:val="003B42EB"/>
    <w:rsid w:val="003C050E"/>
    <w:rsid w:val="003C3150"/>
    <w:rsid w:val="003C36FF"/>
    <w:rsid w:val="003C417D"/>
    <w:rsid w:val="003C5236"/>
    <w:rsid w:val="003D0931"/>
    <w:rsid w:val="003D1B9E"/>
    <w:rsid w:val="003D48D7"/>
    <w:rsid w:val="003E35EC"/>
    <w:rsid w:val="003E5E27"/>
    <w:rsid w:val="003E6FFC"/>
    <w:rsid w:val="003E72FC"/>
    <w:rsid w:val="003E7B30"/>
    <w:rsid w:val="003F0615"/>
    <w:rsid w:val="003F2468"/>
    <w:rsid w:val="003F3100"/>
    <w:rsid w:val="003F5696"/>
    <w:rsid w:val="003F61E9"/>
    <w:rsid w:val="003F65E6"/>
    <w:rsid w:val="003F66A0"/>
    <w:rsid w:val="004010CF"/>
    <w:rsid w:val="00401B2E"/>
    <w:rsid w:val="00402199"/>
    <w:rsid w:val="00405BB8"/>
    <w:rsid w:val="004071CD"/>
    <w:rsid w:val="00411F46"/>
    <w:rsid w:val="00412838"/>
    <w:rsid w:val="00412898"/>
    <w:rsid w:val="0041366E"/>
    <w:rsid w:val="004157C9"/>
    <w:rsid w:val="00415A10"/>
    <w:rsid w:val="00416502"/>
    <w:rsid w:val="00421062"/>
    <w:rsid w:val="00421958"/>
    <w:rsid w:val="00422043"/>
    <w:rsid w:val="00422970"/>
    <w:rsid w:val="004238B2"/>
    <w:rsid w:val="004253E3"/>
    <w:rsid w:val="004255BD"/>
    <w:rsid w:val="00425C11"/>
    <w:rsid w:val="00426D85"/>
    <w:rsid w:val="00426DB7"/>
    <w:rsid w:val="00430123"/>
    <w:rsid w:val="00430178"/>
    <w:rsid w:val="00430CA3"/>
    <w:rsid w:val="0043153F"/>
    <w:rsid w:val="00431D49"/>
    <w:rsid w:val="00432A40"/>
    <w:rsid w:val="004338CE"/>
    <w:rsid w:val="00435947"/>
    <w:rsid w:val="0043654A"/>
    <w:rsid w:val="004411C6"/>
    <w:rsid w:val="004454BE"/>
    <w:rsid w:val="00446846"/>
    <w:rsid w:val="00447178"/>
    <w:rsid w:val="00450F4F"/>
    <w:rsid w:val="00452305"/>
    <w:rsid w:val="0045332E"/>
    <w:rsid w:val="00453A6B"/>
    <w:rsid w:val="004540C8"/>
    <w:rsid w:val="0045640F"/>
    <w:rsid w:val="00456C8C"/>
    <w:rsid w:val="00457130"/>
    <w:rsid w:val="0045789A"/>
    <w:rsid w:val="00457C87"/>
    <w:rsid w:val="0046038F"/>
    <w:rsid w:val="004606D8"/>
    <w:rsid w:val="00463D6F"/>
    <w:rsid w:val="004640A3"/>
    <w:rsid w:val="00470107"/>
    <w:rsid w:val="00470EEF"/>
    <w:rsid w:val="004713D4"/>
    <w:rsid w:val="00471666"/>
    <w:rsid w:val="004718D6"/>
    <w:rsid w:val="00473429"/>
    <w:rsid w:val="0047441A"/>
    <w:rsid w:val="0047451E"/>
    <w:rsid w:val="004774C6"/>
    <w:rsid w:val="004818BC"/>
    <w:rsid w:val="00482AE0"/>
    <w:rsid w:val="004841E3"/>
    <w:rsid w:val="004845ED"/>
    <w:rsid w:val="00484D5F"/>
    <w:rsid w:val="00485D61"/>
    <w:rsid w:val="004904E0"/>
    <w:rsid w:val="00491550"/>
    <w:rsid w:val="00495B62"/>
    <w:rsid w:val="00495EBE"/>
    <w:rsid w:val="0049664F"/>
    <w:rsid w:val="00496BE7"/>
    <w:rsid w:val="00497333"/>
    <w:rsid w:val="00497CF8"/>
    <w:rsid w:val="004A1232"/>
    <w:rsid w:val="004A1431"/>
    <w:rsid w:val="004A257D"/>
    <w:rsid w:val="004A534D"/>
    <w:rsid w:val="004A791D"/>
    <w:rsid w:val="004B2393"/>
    <w:rsid w:val="004B2607"/>
    <w:rsid w:val="004B3F1A"/>
    <w:rsid w:val="004B49DD"/>
    <w:rsid w:val="004B4F1F"/>
    <w:rsid w:val="004B6AF4"/>
    <w:rsid w:val="004B6CF0"/>
    <w:rsid w:val="004B773A"/>
    <w:rsid w:val="004C023D"/>
    <w:rsid w:val="004C11EE"/>
    <w:rsid w:val="004C2404"/>
    <w:rsid w:val="004C2EAB"/>
    <w:rsid w:val="004C3230"/>
    <w:rsid w:val="004C458D"/>
    <w:rsid w:val="004C5A7B"/>
    <w:rsid w:val="004C5EDC"/>
    <w:rsid w:val="004C62A1"/>
    <w:rsid w:val="004C77E4"/>
    <w:rsid w:val="004D01F1"/>
    <w:rsid w:val="004D5420"/>
    <w:rsid w:val="004D6AE7"/>
    <w:rsid w:val="004E0455"/>
    <w:rsid w:val="004E0A75"/>
    <w:rsid w:val="004E2854"/>
    <w:rsid w:val="004E2A1D"/>
    <w:rsid w:val="004E2D8C"/>
    <w:rsid w:val="004E787F"/>
    <w:rsid w:val="004F0FEF"/>
    <w:rsid w:val="004F2A04"/>
    <w:rsid w:val="004F3DC8"/>
    <w:rsid w:val="004F3E08"/>
    <w:rsid w:val="00500677"/>
    <w:rsid w:val="005012FD"/>
    <w:rsid w:val="00502E59"/>
    <w:rsid w:val="005037D3"/>
    <w:rsid w:val="00503830"/>
    <w:rsid w:val="00504182"/>
    <w:rsid w:val="005042DD"/>
    <w:rsid w:val="005064F5"/>
    <w:rsid w:val="00506C52"/>
    <w:rsid w:val="0051099D"/>
    <w:rsid w:val="00511EA7"/>
    <w:rsid w:val="00512708"/>
    <w:rsid w:val="00512B62"/>
    <w:rsid w:val="0051300B"/>
    <w:rsid w:val="005133E3"/>
    <w:rsid w:val="00520E10"/>
    <w:rsid w:val="005216BF"/>
    <w:rsid w:val="00521E0E"/>
    <w:rsid w:val="00522A96"/>
    <w:rsid w:val="005231B8"/>
    <w:rsid w:val="00524260"/>
    <w:rsid w:val="00524287"/>
    <w:rsid w:val="0052619B"/>
    <w:rsid w:val="00526FFA"/>
    <w:rsid w:val="00527776"/>
    <w:rsid w:val="00532AB9"/>
    <w:rsid w:val="005360C4"/>
    <w:rsid w:val="005413E9"/>
    <w:rsid w:val="005449BB"/>
    <w:rsid w:val="00544F41"/>
    <w:rsid w:val="00547FC2"/>
    <w:rsid w:val="00551EC3"/>
    <w:rsid w:val="00553977"/>
    <w:rsid w:val="0055473B"/>
    <w:rsid w:val="0055536F"/>
    <w:rsid w:val="00557872"/>
    <w:rsid w:val="005614F5"/>
    <w:rsid w:val="00561D76"/>
    <w:rsid w:val="0056458D"/>
    <w:rsid w:val="00564D95"/>
    <w:rsid w:val="00567A94"/>
    <w:rsid w:val="00567F87"/>
    <w:rsid w:val="00571083"/>
    <w:rsid w:val="005721B1"/>
    <w:rsid w:val="005740DA"/>
    <w:rsid w:val="00574164"/>
    <w:rsid w:val="00576552"/>
    <w:rsid w:val="005779D0"/>
    <w:rsid w:val="00577A05"/>
    <w:rsid w:val="005814D4"/>
    <w:rsid w:val="00582E90"/>
    <w:rsid w:val="00586DFB"/>
    <w:rsid w:val="00587D15"/>
    <w:rsid w:val="0059294C"/>
    <w:rsid w:val="00593BA0"/>
    <w:rsid w:val="00594749"/>
    <w:rsid w:val="005972FD"/>
    <w:rsid w:val="005974D0"/>
    <w:rsid w:val="005A2AB5"/>
    <w:rsid w:val="005A438D"/>
    <w:rsid w:val="005A5A43"/>
    <w:rsid w:val="005B0E7A"/>
    <w:rsid w:val="005B26AC"/>
    <w:rsid w:val="005B3BC7"/>
    <w:rsid w:val="005B6C49"/>
    <w:rsid w:val="005B7977"/>
    <w:rsid w:val="005C0E0B"/>
    <w:rsid w:val="005C2732"/>
    <w:rsid w:val="005C3CA9"/>
    <w:rsid w:val="005C4F63"/>
    <w:rsid w:val="005C5206"/>
    <w:rsid w:val="005C74C3"/>
    <w:rsid w:val="005C76CB"/>
    <w:rsid w:val="005D23BA"/>
    <w:rsid w:val="005D2A86"/>
    <w:rsid w:val="005D2F83"/>
    <w:rsid w:val="005D42C7"/>
    <w:rsid w:val="005D515E"/>
    <w:rsid w:val="005D54E8"/>
    <w:rsid w:val="005D60C4"/>
    <w:rsid w:val="005D79B2"/>
    <w:rsid w:val="005E00B6"/>
    <w:rsid w:val="005E012E"/>
    <w:rsid w:val="005E0338"/>
    <w:rsid w:val="005E3F91"/>
    <w:rsid w:val="005E5836"/>
    <w:rsid w:val="005E6334"/>
    <w:rsid w:val="005E66A8"/>
    <w:rsid w:val="005E7B7A"/>
    <w:rsid w:val="005F0528"/>
    <w:rsid w:val="005F1E8B"/>
    <w:rsid w:val="005F3527"/>
    <w:rsid w:val="005F5591"/>
    <w:rsid w:val="005F55BC"/>
    <w:rsid w:val="005F6AE9"/>
    <w:rsid w:val="005F72D2"/>
    <w:rsid w:val="005F74F6"/>
    <w:rsid w:val="005F7936"/>
    <w:rsid w:val="005F7A52"/>
    <w:rsid w:val="0060067E"/>
    <w:rsid w:val="006010BA"/>
    <w:rsid w:val="00601C7D"/>
    <w:rsid w:val="0060200C"/>
    <w:rsid w:val="00605ECD"/>
    <w:rsid w:val="00606873"/>
    <w:rsid w:val="00607AE0"/>
    <w:rsid w:val="00607B03"/>
    <w:rsid w:val="006119B5"/>
    <w:rsid w:val="00612C1E"/>
    <w:rsid w:val="0061426B"/>
    <w:rsid w:val="0061439E"/>
    <w:rsid w:val="0061526F"/>
    <w:rsid w:val="006167D7"/>
    <w:rsid w:val="0062409F"/>
    <w:rsid w:val="006258CF"/>
    <w:rsid w:val="006262D5"/>
    <w:rsid w:val="00627393"/>
    <w:rsid w:val="006322AA"/>
    <w:rsid w:val="00632460"/>
    <w:rsid w:val="00633ABC"/>
    <w:rsid w:val="00634F07"/>
    <w:rsid w:val="006358B4"/>
    <w:rsid w:val="00637B6C"/>
    <w:rsid w:val="0064138C"/>
    <w:rsid w:val="00641B48"/>
    <w:rsid w:val="006426E3"/>
    <w:rsid w:val="00645E40"/>
    <w:rsid w:val="00646419"/>
    <w:rsid w:val="00646799"/>
    <w:rsid w:val="006503B6"/>
    <w:rsid w:val="0065477C"/>
    <w:rsid w:val="00655C15"/>
    <w:rsid w:val="00656872"/>
    <w:rsid w:val="00656EE1"/>
    <w:rsid w:val="00657414"/>
    <w:rsid w:val="00660352"/>
    <w:rsid w:val="0066165B"/>
    <w:rsid w:val="00661770"/>
    <w:rsid w:val="00661CC8"/>
    <w:rsid w:val="006624BC"/>
    <w:rsid w:val="006631A4"/>
    <w:rsid w:val="00663957"/>
    <w:rsid w:val="00663E3A"/>
    <w:rsid w:val="0066509A"/>
    <w:rsid w:val="00667780"/>
    <w:rsid w:val="00676093"/>
    <w:rsid w:val="00681082"/>
    <w:rsid w:val="00681205"/>
    <w:rsid w:val="00681F73"/>
    <w:rsid w:val="00683D3C"/>
    <w:rsid w:val="0068657F"/>
    <w:rsid w:val="00687C1D"/>
    <w:rsid w:val="00690C38"/>
    <w:rsid w:val="00693197"/>
    <w:rsid w:val="00693460"/>
    <w:rsid w:val="00694EF8"/>
    <w:rsid w:val="006A1A15"/>
    <w:rsid w:val="006A350A"/>
    <w:rsid w:val="006A40AF"/>
    <w:rsid w:val="006A5D44"/>
    <w:rsid w:val="006A7B09"/>
    <w:rsid w:val="006B1B0C"/>
    <w:rsid w:val="006B1C44"/>
    <w:rsid w:val="006B201E"/>
    <w:rsid w:val="006B2511"/>
    <w:rsid w:val="006B42E2"/>
    <w:rsid w:val="006B552D"/>
    <w:rsid w:val="006B67BF"/>
    <w:rsid w:val="006C2786"/>
    <w:rsid w:val="006C4E5F"/>
    <w:rsid w:val="006C4EFB"/>
    <w:rsid w:val="006C6A84"/>
    <w:rsid w:val="006C6B2A"/>
    <w:rsid w:val="006D058F"/>
    <w:rsid w:val="006D3889"/>
    <w:rsid w:val="006D3980"/>
    <w:rsid w:val="006D42BA"/>
    <w:rsid w:val="006D4CC7"/>
    <w:rsid w:val="006D4FC3"/>
    <w:rsid w:val="006D658C"/>
    <w:rsid w:val="006D6AEB"/>
    <w:rsid w:val="006D74D3"/>
    <w:rsid w:val="006E1234"/>
    <w:rsid w:val="006E546D"/>
    <w:rsid w:val="006E5D8C"/>
    <w:rsid w:val="006F090C"/>
    <w:rsid w:val="006F1835"/>
    <w:rsid w:val="006F1D13"/>
    <w:rsid w:val="006F5F23"/>
    <w:rsid w:val="007050B4"/>
    <w:rsid w:val="007052F4"/>
    <w:rsid w:val="00705398"/>
    <w:rsid w:val="00705831"/>
    <w:rsid w:val="00705C3D"/>
    <w:rsid w:val="00705D3A"/>
    <w:rsid w:val="00712B3E"/>
    <w:rsid w:val="007155D4"/>
    <w:rsid w:val="0071582D"/>
    <w:rsid w:val="007176A5"/>
    <w:rsid w:val="0072303D"/>
    <w:rsid w:val="007236E4"/>
    <w:rsid w:val="0072411C"/>
    <w:rsid w:val="00725BCA"/>
    <w:rsid w:val="00727EF3"/>
    <w:rsid w:val="00730CA3"/>
    <w:rsid w:val="00731853"/>
    <w:rsid w:val="00732191"/>
    <w:rsid w:val="00733E08"/>
    <w:rsid w:val="00734769"/>
    <w:rsid w:val="00736537"/>
    <w:rsid w:val="0073729D"/>
    <w:rsid w:val="007373BE"/>
    <w:rsid w:val="0074013C"/>
    <w:rsid w:val="00740FC6"/>
    <w:rsid w:val="00742C9E"/>
    <w:rsid w:val="0074537E"/>
    <w:rsid w:val="007457F3"/>
    <w:rsid w:val="007505F6"/>
    <w:rsid w:val="00750B45"/>
    <w:rsid w:val="00750CE6"/>
    <w:rsid w:val="0075436B"/>
    <w:rsid w:val="0075442D"/>
    <w:rsid w:val="00754ED9"/>
    <w:rsid w:val="00754F9D"/>
    <w:rsid w:val="00760EF6"/>
    <w:rsid w:val="00761162"/>
    <w:rsid w:val="00761168"/>
    <w:rsid w:val="00761B68"/>
    <w:rsid w:val="007634F0"/>
    <w:rsid w:val="00763526"/>
    <w:rsid w:val="00764526"/>
    <w:rsid w:val="0076475D"/>
    <w:rsid w:val="00764A72"/>
    <w:rsid w:val="007661FE"/>
    <w:rsid w:val="0076642E"/>
    <w:rsid w:val="00766A9C"/>
    <w:rsid w:val="00766BA3"/>
    <w:rsid w:val="007673D0"/>
    <w:rsid w:val="00767C69"/>
    <w:rsid w:val="0077064F"/>
    <w:rsid w:val="00771149"/>
    <w:rsid w:val="00771874"/>
    <w:rsid w:val="00771B82"/>
    <w:rsid w:val="007726E3"/>
    <w:rsid w:val="00773576"/>
    <w:rsid w:val="00776495"/>
    <w:rsid w:val="00777997"/>
    <w:rsid w:val="007811C5"/>
    <w:rsid w:val="0078249F"/>
    <w:rsid w:val="00783EC5"/>
    <w:rsid w:val="007853D7"/>
    <w:rsid w:val="007861F3"/>
    <w:rsid w:val="0078727E"/>
    <w:rsid w:val="007908F9"/>
    <w:rsid w:val="007918B5"/>
    <w:rsid w:val="00791D7C"/>
    <w:rsid w:val="00792D07"/>
    <w:rsid w:val="00793E6E"/>
    <w:rsid w:val="00795854"/>
    <w:rsid w:val="00795985"/>
    <w:rsid w:val="007A14CC"/>
    <w:rsid w:val="007A4B49"/>
    <w:rsid w:val="007A787C"/>
    <w:rsid w:val="007B197C"/>
    <w:rsid w:val="007B21DC"/>
    <w:rsid w:val="007B25B9"/>
    <w:rsid w:val="007B3581"/>
    <w:rsid w:val="007B5F0F"/>
    <w:rsid w:val="007C0548"/>
    <w:rsid w:val="007C4034"/>
    <w:rsid w:val="007C5C50"/>
    <w:rsid w:val="007C5F63"/>
    <w:rsid w:val="007C6328"/>
    <w:rsid w:val="007D172F"/>
    <w:rsid w:val="007D21EE"/>
    <w:rsid w:val="007D25DE"/>
    <w:rsid w:val="007D2FCC"/>
    <w:rsid w:val="007D6301"/>
    <w:rsid w:val="007D6AB2"/>
    <w:rsid w:val="007D76D4"/>
    <w:rsid w:val="007D7844"/>
    <w:rsid w:val="007E0951"/>
    <w:rsid w:val="007E0E5F"/>
    <w:rsid w:val="007E4D29"/>
    <w:rsid w:val="007E4E1A"/>
    <w:rsid w:val="007F330B"/>
    <w:rsid w:val="007F5662"/>
    <w:rsid w:val="007F5BC9"/>
    <w:rsid w:val="007F637E"/>
    <w:rsid w:val="00804AC4"/>
    <w:rsid w:val="00805B0B"/>
    <w:rsid w:val="00805D97"/>
    <w:rsid w:val="00806A97"/>
    <w:rsid w:val="0080702D"/>
    <w:rsid w:val="00807F89"/>
    <w:rsid w:val="0081142B"/>
    <w:rsid w:val="00813C26"/>
    <w:rsid w:val="00814BDC"/>
    <w:rsid w:val="00816015"/>
    <w:rsid w:val="008178E2"/>
    <w:rsid w:val="00820067"/>
    <w:rsid w:val="00820191"/>
    <w:rsid w:val="00821761"/>
    <w:rsid w:val="00822413"/>
    <w:rsid w:val="0082245D"/>
    <w:rsid w:val="00822EB9"/>
    <w:rsid w:val="008249DF"/>
    <w:rsid w:val="00824C7B"/>
    <w:rsid w:val="00827E38"/>
    <w:rsid w:val="008312CA"/>
    <w:rsid w:val="00832118"/>
    <w:rsid w:val="008322E8"/>
    <w:rsid w:val="00833560"/>
    <w:rsid w:val="0083479D"/>
    <w:rsid w:val="00835AE8"/>
    <w:rsid w:val="00840F0F"/>
    <w:rsid w:val="008413F3"/>
    <w:rsid w:val="00844019"/>
    <w:rsid w:val="008446FF"/>
    <w:rsid w:val="00844886"/>
    <w:rsid w:val="00844DCF"/>
    <w:rsid w:val="00845A16"/>
    <w:rsid w:val="00846301"/>
    <w:rsid w:val="0085034E"/>
    <w:rsid w:val="00850F90"/>
    <w:rsid w:val="0085148B"/>
    <w:rsid w:val="00851FDA"/>
    <w:rsid w:val="00852699"/>
    <w:rsid w:val="00853C80"/>
    <w:rsid w:val="00857B98"/>
    <w:rsid w:val="00860A41"/>
    <w:rsid w:val="00862EA8"/>
    <w:rsid w:val="00863204"/>
    <w:rsid w:val="00863B4B"/>
    <w:rsid w:val="00863D14"/>
    <w:rsid w:val="00863D32"/>
    <w:rsid w:val="0086432C"/>
    <w:rsid w:val="0086682F"/>
    <w:rsid w:val="00871E75"/>
    <w:rsid w:val="008739B3"/>
    <w:rsid w:val="00874E4A"/>
    <w:rsid w:val="00876792"/>
    <w:rsid w:val="00881B27"/>
    <w:rsid w:val="00882C4D"/>
    <w:rsid w:val="00883511"/>
    <w:rsid w:val="0088403F"/>
    <w:rsid w:val="00886C39"/>
    <w:rsid w:val="00886EEB"/>
    <w:rsid w:val="008879B6"/>
    <w:rsid w:val="0089255E"/>
    <w:rsid w:val="00893F2A"/>
    <w:rsid w:val="00894BAA"/>
    <w:rsid w:val="008951F6"/>
    <w:rsid w:val="00895383"/>
    <w:rsid w:val="00897D1E"/>
    <w:rsid w:val="008A17B2"/>
    <w:rsid w:val="008A2EA5"/>
    <w:rsid w:val="008A3198"/>
    <w:rsid w:val="008A7F7E"/>
    <w:rsid w:val="008B3742"/>
    <w:rsid w:val="008B3DC7"/>
    <w:rsid w:val="008B441D"/>
    <w:rsid w:val="008B5347"/>
    <w:rsid w:val="008B60B4"/>
    <w:rsid w:val="008B73A1"/>
    <w:rsid w:val="008B7558"/>
    <w:rsid w:val="008B77F8"/>
    <w:rsid w:val="008C21C2"/>
    <w:rsid w:val="008C6603"/>
    <w:rsid w:val="008D0E4B"/>
    <w:rsid w:val="008D2EDD"/>
    <w:rsid w:val="008D3154"/>
    <w:rsid w:val="008D3F4E"/>
    <w:rsid w:val="008D46B8"/>
    <w:rsid w:val="008D7886"/>
    <w:rsid w:val="008D7EC7"/>
    <w:rsid w:val="008E2743"/>
    <w:rsid w:val="008E5897"/>
    <w:rsid w:val="008E6C58"/>
    <w:rsid w:val="008E7E75"/>
    <w:rsid w:val="008E7FE0"/>
    <w:rsid w:val="008F2C78"/>
    <w:rsid w:val="008F31F7"/>
    <w:rsid w:val="008F4D72"/>
    <w:rsid w:val="008F7774"/>
    <w:rsid w:val="009007E3"/>
    <w:rsid w:val="00900FC6"/>
    <w:rsid w:val="0090400D"/>
    <w:rsid w:val="00905BB8"/>
    <w:rsid w:val="0090655E"/>
    <w:rsid w:val="00910219"/>
    <w:rsid w:val="00910C44"/>
    <w:rsid w:val="00911774"/>
    <w:rsid w:val="009120B0"/>
    <w:rsid w:val="0091293E"/>
    <w:rsid w:val="00912C4B"/>
    <w:rsid w:val="00913685"/>
    <w:rsid w:val="00913E6D"/>
    <w:rsid w:val="00914100"/>
    <w:rsid w:val="009149A5"/>
    <w:rsid w:val="00914A52"/>
    <w:rsid w:val="00915057"/>
    <w:rsid w:val="009166FF"/>
    <w:rsid w:val="009169DE"/>
    <w:rsid w:val="009227D5"/>
    <w:rsid w:val="00922B92"/>
    <w:rsid w:val="00923270"/>
    <w:rsid w:val="009239D7"/>
    <w:rsid w:val="00924BE6"/>
    <w:rsid w:val="00924DD6"/>
    <w:rsid w:val="00927CE7"/>
    <w:rsid w:val="00927FA7"/>
    <w:rsid w:val="009307D9"/>
    <w:rsid w:val="00931744"/>
    <w:rsid w:val="009335C8"/>
    <w:rsid w:val="009356E4"/>
    <w:rsid w:val="00937DFF"/>
    <w:rsid w:val="0094086C"/>
    <w:rsid w:val="009408B6"/>
    <w:rsid w:val="00940AF8"/>
    <w:rsid w:val="00942527"/>
    <w:rsid w:val="00942683"/>
    <w:rsid w:val="0094327A"/>
    <w:rsid w:val="00952B3A"/>
    <w:rsid w:val="00954028"/>
    <w:rsid w:val="0095659E"/>
    <w:rsid w:val="00957E93"/>
    <w:rsid w:val="00960D6A"/>
    <w:rsid w:val="009629CB"/>
    <w:rsid w:val="00966A66"/>
    <w:rsid w:val="00970832"/>
    <w:rsid w:val="00971818"/>
    <w:rsid w:val="00971AEB"/>
    <w:rsid w:val="0097476C"/>
    <w:rsid w:val="00974969"/>
    <w:rsid w:val="00974C32"/>
    <w:rsid w:val="009761E4"/>
    <w:rsid w:val="009768DF"/>
    <w:rsid w:val="0098288A"/>
    <w:rsid w:val="009828E8"/>
    <w:rsid w:val="0098328B"/>
    <w:rsid w:val="00985371"/>
    <w:rsid w:val="00985399"/>
    <w:rsid w:val="009856B2"/>
    <w:rsid w:val="00987E76"/>
    <w:rsid w:val="009917A6"/>
    <w:rsid w:val="00991DE8"/>
    <w:rsid w:val="00993A7C"/>
    <w:rsid w:val="00995D7C"/>
    <w:rsid w:val="009A02A0"/>
    <w:rsid w:val="009A0B93"/>
    <w:rsid w:val="009A100B"/>
    <w:rsid w:val="009A11EB"/>
    <w:rsid w:val="009A23FD"/>
    <w:rsid w:val="009A276C"/>
    <w:rsid w:val="009B146D"/>
    <w:rsid w:val="009B4301"/>
    <w:rsid w:val="009B47B0"/>
    <w:rsid w:val="009B7436"/>
    <w:rsid w:val="009B7963"/>
    <w:rsid w:val="009B7E63"/>
    <w:rsid w:val="009C0F2A"/>
    <w:rsid w:val="009C0FA0"/>
    <w:rsid w:val="009C1F22"/>
    <w:rsid w:val="009C491C"/>
    <w:rsid w:val="009C5058"/>
    <w:rsid w:val="009C57A6"/>
    <w:rsid w:val="009C7281"/>
    <w:rsid w:val="009C7491"/>
    <w:rsid w:val="009C78B7"/>
    <w:rsid w:val="009D0714"/>
    <w:rsid w:val="009D1A7B"/>
    <w:rsid w:val="009D1E44"/>
    <w:rsid w:val="009D3F76"/>
    <w:rsid w:val="009D66EB"/>
    <w:rsid w:val="009E0768"/>
    <w:rsid w:val="009E228E"/>
    <w:rsid w:val="009E279D"/>
    <w:rsid w:val="009E2AD0"/>
    <w:rsid w:val="009E2C20"/>
    <w:rsid w:val="009E4D4C"/>
    <w:rsid w:val="009E5FB6"/>
    <w:rsid w:val="009E7781"/>
    <w:rsid w:val="009E7D5B"/>
    <w:rsid w:val="009F1157"/>
    <w:rsid w:val="009F1C4C"/>
    <w:rsid w:val="009F45FB"/>
    <w:rsid w:val="009F4A02"/>
    <w:rsid w:val="009F6FBB"/>
    <w:rsid w:val="009F7343"/>
    <w:rsid w:val="009F753D"/>
    <w:rsid w:val="00A01001"/>
    <w:rsid w:val="00A012E7"/>
    <w:rsid w:val="00A03743"/>
    <w:rsid w:val="00A051A3"/>
    <w:rsid w:val="00A05BE2"/>
    <w:rsid w:val="00A06896"/>
    <w:rsid w:val="00A06F9B"/>
    <w:rsid w:val="00A10251"/>
    <w:rsid w:val="00A11657"/>
    <w:rsid w:val="00A11867"/>
    <w:rsid w:val="00A145F8"/>
    <w:rsid w:val="00A15457"/>
    <w:rsid w:val="00A16B0C"/>
    <w:rsid w:val="00A176C2"/>
    <w:rsid w:val="00A17E7C"/>
    <w:rsid w:val="00A2040E"/>
    <w:rsid w:val="00A209A9"/>
    <w:rsid w:val="00A24748"/>
    <w:rsid w:val="00A25491"/>
    <w:rsid w:val="00A324CD"/>
    <w:rsid w:val="00A347EF"/>
    <w:rsid w:val="00A3521D"/>
    <w:rsid w:val="00A35AA2"/>
    <w:rsid w:val="00A37EC2"/>
    <w:rsid w:val="00A40A7B"/>
    <w:rsid w:val="00A4167C"/>
    <w:rsid w:val="00A41B6B"/>
    <w:rsid w:val="00A43A03"/>
    <w:rsid w:val="00A43A19"/>
    <w:rsid w:val="00A4489E"/>
    <w:rsid w:val="00A45178"/>
    <w:rsid w:val="00A456A2"/>
    <w:rsid w:val="00A45A34"/>
    <w:rsid w:val="00A45C48"/>
    <w:rsid w:val="00A46323"/>
    <w:rsid w:val="00A46351"/>
    <w:rsid w:val="00A51525"/>
    <w:rsid w:val="00A52AC2"/>
    <w:rsid w:val="00A5379A"/>
    <w:rsid w:val="00A53DC5"/>
    <w:rsid w:val="00A55280"/>
    <w:rsid w:val="00A568A5"/>
    <w:rsid w:val="00A60999"/>
    <w:rsid w:val="00A60EF6"/>
    <w:rsid w:val="00A6127B"/>
    <w:rsid w:val="00A63E19"/>
    <w:rsid w:val="00A65561"/>
    <w:rsid w:val="00A73F08"/>
    <w:rsid w:val="00A75B85"/>
    <w:rsid w:val="00A81522"/>
    <w:rsid w:val="00A8393F"/>
    <w:rsid w:val="00A85CFA"/>
    <w:rsid w:val="00A86533"/>
    <w:rsid w:val="00A87667"/>
    <w:rsid w:val="00A9080D"/>
    <w:rsid w:val="00A9404A"/>
    <w:rsid w:val="00A9538A"/>
    <w:rsid w:val="00A95403"/>
    <w:rsid w:val="00A956DF"/>
    <w:rsid w:val="00A95CFB"/>
    <w:rsid w:val="00A97F6C"/>
    <w:rsid w:val="00AA07E0"/>
    <w:rsid w:val="00AA0C0F"/>
    <w:rsid w:val="00AA11E8"/>
    <w:rsid w:val="00AA2D01"/>
    <w:rsid w:val="00AA3DA5"/>
    <w:rsid w:val="00AA459C"/>
    <w:rsid w:val="00AA50FF"/>
    <w:rsid w:val="00AA55FF"/>
    <w:rsid w:val="00AA5640"/>
    <w:rsid w:val="00AB2972"/>
    <w:rsid w:val="00AB2DB8"/>
    <w:rsid w:val="00AB4646"/>
    <w:rsid w:val="00AB5C9B"/>
    <w:rsid w:val="00AB6C39"/>
    <w:rsid w:val="00AB708F"/>
    <w:rsid w:val="00AB7328"/>
    <w:rsid w:val="00AC090E"/>
    <w:rsid w:val="00AC2403"/>
    <w:rsid w:val="00AC3880"/>
    <w:rsid w:val="00AC3E0A"/>
    <w:rsid w:val="00AC430E"/>
    <w:rsid w:val="00AC47FD"/>
    <w:rsid w:val="00AC5AE1"/>
    <w:rsid w:val="00AD1821"/>
    <w:rsid w:val="00AD3862"/>
    <w:rsid w:val="00AD3F2D"/>
    <w:rsid w:val="00AD4A87"/>
    <w:rsid w:val="00AD50C9"/>
    <w:rsid w:val="00AD5190"/>
    <w:rsid w:val="00AD6617"/>
    <w:rsid w:val="00AD79BA"/>
    <w:rsid w:val="00AD7A89"/>
    <w:rsid w:val="00AE0CC7"/>
    <w:rsid w:val="00AE1B11"/>
    <w:rsid w:val="00AE20A0"/>
    <w:rsid w:val="00AE29B2"/>
    <w:rsid w:val="00AE3413"/>
    <w:rsid w:val="00AE5322"/>
    <w:rsid w:val="00AE7E14"/>
    <w:rsid w:val="00AF004F"/>
    <w:rsid w:val="00AF0A86"/>
    <w:rsid w:val="00AF1BD3"/>
    <w:rsid w:val="00AF34F5"/>
    <w:rsid w:val="00AF522D"/>
    <w:rsid w:val="00AF5CC9"/>
    <w:rsid w:val="00AF5EAE"/>
    <w:rsid w:val="00B028CD"/>
    <w:rsid w:val="00B03BD0"/>
    <w:rsid w:val="00B047C0"/>
    <w:rsid w:val="00B0563E"/>
    <w:rsid w:val="00B05E40"/>
    <w:rsid w:val="00B13CD6"/>
    <w:rsid w:val="00B14B3E"/>
    <w:rsid w:val="00B1508B"/>
    <w:rsid w:val="00B152A3"/>
    <w:rsid w:val="00B15D63"/>
    <w:rsid w:val="00B16E78"/>
    <w:rsid w:val="00B20121"/>
    <w:rsid w:val="00B21C1C"/>
    <w:rsid w:val="00B23D81"/>
    <w:rsid w:val="00B26A4E"/>
    <w:rsid w:val="00B2784D"/>
    <w:rsid w:val="00B30401"/>
    <w:rsid w:val="00B30D82"/>
    <w:rsid w:val="00B318DA"/>
    <w:rsid w:val="00B32609"/>
    <w:rsid w:val="00B327A2"/>
    <w:rsid w:val="00B3325E"/>
    <w:rsid w:val="00B335A4"/>
    <w:rsid w:val="00B34343"/>
    <w:rsid w:val="00B34BD7"/>
    <w:rsid w:val="00B36084"/>
    <w:rsid w:val="00B401C7"/>
    <w:rsid w:val="00B40381"/>
    <w:rsid w:val="00B40E33"/>
    <w:rsid w:val="00B415E8"/>
    <w:rsid w:val="00B42793"/>
    <w:rsid w:val="00B4330C"/>
    <w:rsid w:val="00B43F51"/>
    <w:rsid w:val="00B47DE7"/>
    <w:rsid w:val="00B54093"/>
    <w:rsid w:val="00B54696"/>
    <w:rsid w:val="00B57E2A"/>
    <w:rsid w:val="00B6068D"/>
    <w:rsid w:val="00B62F98"/>
    <w:rsid w:val="00B63AD3"/>
    <w:rsid w:val="00B64560"/>
    <w:rsid w:val="00B65B06"/>
    <w:rsid w:val="00B66DAD"/>
    <w:rsid w:val="00B67E7E"/>
    <w:rsid w:val="00B71747"/>
    <w:rsid w:val="00B760F3"/>
    <w:rsid w:val="00B76942"/>
    <w:rsid w:val="00B80BA0"/>
    <w:rsid w:val="00B8126F"/>
    <w:rsid w:val="00B8142B"/>
    <w:rsid w:val="00B8227F"/>
    <w:rsid w:val="00B82550"/>
    <w:rsid w:val="00B83C51"/>
    <w:rsid w:val="00B8565D"/>
    <w:rsid w:val="00B85E80"/>
    <w:rsid w:val="00B86862"/>
    <w:rsid w:val="00B87DFC"/>
    <w:rsid w:val="00B91CC0"/>
    <w:rsid w:val="00B921B2"/>
    <w:rsid w:val="00B9359F"/>
    <w:rsid w:val="00B9493F"/>
    <w:rsid w:val="00B949DF"/>
    <w:rsid w:val="00B96ABB"/>
    <w:rsid w:val="00BA2FB4"/>
    <w:rsid w:val="00BA313C"/>
    <w:rsid w:val="00BA373D"/>
    <w:rsid w:val="00BA6047"/>
    <w:rsid w:val="00BA6B4E"/>
    <w:rsid w:val="00BA7C7C"/>
    <w:rsid w:val="00BB1FE4"/>
    <w:rsid w:val="00BB245D"/>
    <w:rsid w:val="00BB3BA8"/>
    <w:rsid w:val="00BB594F"/>
    <w:rsid w:val="00BB74BE"/>
    <w:rsid w:val="00BC0092"/>
    <w:rsid w:val="00BC2826"/>
    <w:rsid w:val="00BC39C0"/>
    <w:rsid w:val="00BC48CF"/>
    <w:rsid w:val="00BC5CEE"/>
    <w:rsid w:val="00BC6B95"/>
    <w:rsid w:val="00BD1C52"/>
    <w:rsid w:val="00BD1D6E"/>
    <w:rsid w:val="00BE256F"/>
    <w:rsid w:val="00BE3A19"/>
    <w:rsid w:val="00BE3F98"/>
    <w:rsid w:val="00BE416D"/>
    <w:rsid w:val="00BE46D5"/>
    <w:rsid w:val="00BE473A"/>
    <w:rsid w:val="00BE62E5"/>
    <w:rsid w:val="00BE7C09"/>
    <w:rsid w:val="00BE7FF0"/>
    <w:rsid w:val="00BF0AEA"/>
    <w:rsid w:val="00BF1B07"/>
    <w:rsid w:val="00BF2B6D"/>
    <w:rsid w:val="00BF34D9"/>
    <w:rsid w:val="00BF501B"/>
    <w:rsid w:val="00C02A6E"/>
    <w:rsid w:val="00C0420A"/>
    <w:rsid w:val="00C047C7"/>
    <w:rsid w:val="00C05A87"/>
    <w:rsid w:val="00C06BE3"/>
    <w:rsid w:val="00C1010A"/>
    <w:rsid w:val="00C13E73"/>
    <w:rsid w:val="00C15BDE"/>
    <w:rsid w:val="00C16B50"/>
    <w:rsid w:val="00C17C7D"/>
    <w:rsid w:val="00C207DF"/>
    <w:rsid w:val="00C20913"/>
    <w:rsid w:val="00C21E53"/>
    <w:rsid w:val="00C22FDA"/>
    <w:rsid w:val="00C24DDD"/>
    <w:rsid w:val="00C25873"/>
    <w:rsid w:val="00C26753"/>
    <w:rsid w:val="00C26FE4"/>
    <w:rsid w:val="00C30F27"/>
    <w:rsid w:val="00C3173D"/>
    <w:rsid w:val="00C3280E"/>
    <w:rsid w:val="00C32C29"/>
    <w:rsid w:val="00C34F4E"/>
    <w:rsid w:val="00C3628F"/>
    <w:rsid w:val="00C36C73"/>
    <w:rsid w:val="00C42C17"/>
    <w:rsid w:val="00C43144"/>
    <w:rsid w:val="00C46884"/>
    <w:rsid w:val="00C46C88"/>
    <w:rsid w:val="00C47C2F"/>
    <w:rsid w:val="00C47E4A"/>
    <w:rsid w:val="00C5597B"/>
    <w:rsid w:val="00C5781C"/>
    <w:rsid w:val="00C606D4"/>
    <w:rsid w:val="00C61F3D"/>
    <w:rsid w:val="00C62985"/>
    <w:rsid w:val="00C6483E"/>
    <w:rsid w:val="00C655A4"/>
    <w:rsid w:val="00C65EA4"/>
    <w:rsid w:val="00C666FF"/>
    <w:rsid w:val="00C6671E"/>
    <w:rsid w:val="00C670BE"/>
    <w:rsid w:val="00C67E57"/>
    <w:rsid w:val="00C70F65"/>
    <w:rsid w:val="00C72DEF"/>
    <w:rsid w:val="00C734B4"/>
    <w:rsid w:val="00C739F4"/>
    <w:rsid w:val="00C75AF4"/>
    <w:rsid w:val="00C75F5C"/>
    <w:rsid w:val="00C7780A"/>
    <w:rsid w:val="00C77D0E"/>
    <w:rsid w:val="00C80E45"/>
    <w:rsid w:val="00C814CD"/>
    <w:rsid w:val="00C81691"/>
    <w:rsid w:val="00C82494"/>
    <w:rsid w:val="00C83BD8"/>
    <w:rsid w:val="00C84653"/>
    <w:rsid w:val="00C846A3"/>
    <w:rsid w:val="00C86089"/>
    <w:rsid w:val="00C872F1"/>
    <w:rsid w:val="00C87998"/>
    <w:rsid w:val="00C8799F"/>
    <w:rsid w:val="00C87EEF"/>
    <w:rsid w:val="00C90CB5"/>
    <w:rsid w:val="00C93502"/>
    <w:rsid w:val="00C94704"/>
    <w:rsid w:val="00C954FF"/>
    <w:rsid w:val="00C95745"/>
    <w:rsid w:val="00C96EEC"/>
    <w:rsid w:val="00C97B17"/>
    <w:rsid w:val="00CA04C9"/>
    <w:rsid w:val="00CA0851"/>
    <w:rsid w:val="00CA4CFC"/>
    <w:rsid w:val="00CA548B"/>
    <w:rsid w:val="00CA68D5"/>
    <w:rsid w:val="00CB108A"/>
    <w:rsid w:val="00CB1A20"/>
    <w:rsid w:val="00CB2341"/>
    <w:rsid w:val="00CB28FE"/>
    <w:rsid w:val="00CB2E12"/>
    <w:rsid w:val="00CB30A7"/>
    <w:rsid w:val="00CB5AC6"/>
    <w:rsid w:val="00CB72F4"/>
    <w:rsid w:val="00CC20D2"/>
    <w:rsid w:val="00CC2506"/>
    <w:rsid w:val="00CC26AC"/>
    <w:rsid w:val="00CC3D71"/>
    <w:rsid w:val="00CC3FCE"/>
    <w:rsid w:val="00CC55B0"/>
    <w:rsid w:val="00CC597B"/>
    <w:rsid w:val="00CC78B6"/>
    <w:rsid w:val="00CD2001"/>
    <w:rsid w:val="00CD3DD8"/>
    <w:rsid w:val="00CD4615"/>
    <w:rsid w:val="00CD4F71"/>
    <w:rsid w:val="00CD5A88"/>
    <w:rsid w:val="00CD6415"/>
    <w:rsid w:val="00CD66D6"/>
    <w:rsid w:val="00CD755C"/>
    <w:rsid w:val="00CD76AD"/>
    <w:rsid w:val="00CE1756"/>
    <w:rsid w:val="00CE3686"/>
    <w:rsid w:val="00CE634E"/>
    <w:rsid w:val="00CE6CF2"/>
    <w:rsid w:val="00CF102E"/>
    <w:rsid w:val="00CF1ECD"/>
    <w:rsid w:val="00CF347E"/>
    <w:rsid w:val="00CF37CC"/>
    <w:rsid w:val="00CF489D"/>
    <w:rsid w:val="00CF540E"/>
    <w:rsid w:val="00CF67F2"/>
    <w:rsid w:val="00CF6B9A"/>
    <w:rsid w:val="00D00117"/>
    <w:rsid w:val="00D00642"/>
    <w:rsid w:val="00D00731"/>
    <w:rsid w:val="00D01370"/>
    <w:rsid w:val="00D01448"/>
    <w:rsid w:val="00D024D5"/>
    <w:rsid w:val="00D053E1"/>
    <w:rsid w:val="00D06449"/>
    <w:rsid w:val="00D06F6D"/>
    <w:rsid w:val="00D152A6"/>
    <w:rsid w:val="00D15667"/>
    <w:rsid w:val="00D167CE"/>
    <w:rsid w:val="00D170BE"/>
    <w:rsid w:val="00D200E0"/>
    <w:rsid w:val="00D212A2"/>
    <w:rsid w:val="00D2258C"/>
    <w:rsid w:val="00D23212"/>
    <w:rsid w:val="00D2420C"/>
    <w:rsid w:val="00D24443"/>
    <w:rsid w:val="00D25203"/>
    <w:rsid w:val="00D2574D"/>
    <w:rsid w:val="00D25955"/>
    <w:rsid w:val="00D25D80"/>
    <w:rsid w:val="00D265EA"/>
    <w:rsid w:val="00D27F1D"/>
    <w:rsid w:val="00D30299"/>
    <w:rsid w:val="00D308EF"/>
    <w:rsid w:val="00D31A57"/>
    <w:rsid w:val="00D37194"/>
    <w:rsid w:val="00D37710"/>
    <w:rsid w:val="00D40AAA"/>
    <w:rsid w:val="00D42B4C"/>
    <w:rsid w:val="00D45EA5"/>
    <w:rsid w:val="00D46524"/>
    <w:rsid w:val="00D56956"/>
    <w:rsid w:val="00D61DBB"/>
    <w:rsid w:val="00D639EE"/>
    <w:rsid w:val="00D6493A"/>
    <w:rsid w:val="00D6532D"/>
    <w:rsid w:val="00D65B9F"/>
    <w:rsid w:val="00D65D6C"/>
    <w:rsid w:val="00D65E4D"/>
    <w:rsid w:val="00D66C97"/>
    <w:rsid w:val="00D72ED2"/>
    <w:rsid w:val="00D730BE"/>
    <w:rsid w:val="00D7324E"/>
    <w:rsid w:val="00D73ECB"/>
    <w:rsid w:val="00D7462C"/>
    <w:rsid w:val="00D74C6A"/>
    <w:rsid w:val="00D74CBD"/>
    <w:rsid w:val="00D772E2"/>
    <w:rsid w:val="00D775CA"/>
    <w:rsid w:val="00D77837"/>
    <w:rsid w:val="00D80175"/>
    <w:rsid w:val="00D804D4"/>
    <w:rsid w:val="00D811C5"/>
    <w:rsid w:val="00D816EE"/>
    <w:rsid w:val="00D824AA"/>
    <w:rsid w:val="00D862DB"/>
    <w:rsid w:val="00D90287"/>
    <w:rsid w:val="00D940A3"/>
    <w:rsid w:val="00D9659F"/>
    <w:rsid w:val="00D9667D"/>
    <w:rsid w:val="00DA0F60"/>
    <w:rsid w:val="00DA13BB"/>
    <w:rsid w:val="00DA2F64"/>
    <w:rsid w:val="00DA5660"/>
    <w:rsid w:val="00DA60EB"/>
    <w:rsid w:val="00DA61CD"/>
    <w:rsid w:val="00DA62EF"/>
    <w:rsid w:val="00DA6E87"/>
    <w:rsid w:val="00DB06AD"/>
    <w:rsid w:val="00DB0D26"/>
    <w:rsid w:val="00DB0FC9"/>
    <w:rsid w:val="00DB2031"/>
    <w:rsid w:val="00DB2A80"/>
    <w:rsid w:val="00DB2F46"/>
    <w:rsid w:val="00DB6680"/>
    <w:rsid w:val="00DB74C5"/>
    <w:rsid w:val="00DC1E63"/>
    <w:rsid w:val="00DC2B9D"/>
    <w:rsid w:val="00DC7173"/>
    <w:rsid w:val="00DC7373"/>
    <w:rsid w:val="00DD2A4C"/>
    <w:rsid w:val="00DD4B3A"/>
    <w:rsid w:val="00DD7CB8"/>
    <w:rsid w:val="00DD7F3D"/>
    <w:rsid w:val="00DE00F3"/>
    <w:rsid w:val="00DE149A"/>
    <w:rsid w:val="00DE1E65"/>
    <w:rsid w:val="00DE28F4"/>
    <w:rsid w:val="00DE3323"/>
    <w:rsid w:val="00DE3A01"/>
    <w:rsid w:val="00DE3EF1"/>
    <w:rsid w:val="00DE4310"/>
    <w:rsid w:val="00DE467A"/>
    <w:rsid w:val="00DE691C"/>
    <w:rsid w:val="00DF00B2"/>
    <w:rsid w:val="00DF224F"/>
    <w:rsid w:val="00DF2AC6"/>
    <w:rsid w:val="00DF2AD7"/>
    <w:rsid w:val="00DF306B"/>
    <w:rsid w:val="00DF3BF1"/>
    <w:rsid w:val="00DF3CC6"/>
    <w:rsid w:val="00DF403B"/>
    <w:rsid w:val="00DF43B4"/>
    <w:rsid w:val="00DF46E3"/>
    <w:rsid w:val="00DF5528"/>
    <w:rsid w:val="00DF5F85"/>
    <w:rsid w:val="00DF6755"/>
    <w:rsid w:val="00DF7C99"/>
    <w:rsid w:val="00E01371"/>
    <w:rsid w:val="00E01E0A"/>
    <w:rsid w:val="00E024E7"/>
    <w:rsid w:val="00E02E5F"/>
    <w:rsid w:val="00E05DD8"/>
    <w:rsid w:val="00E0776C"/>
    <w:rsid w:val="00E109DF"/>
    <w:rsid w:val="00E12C51"/>
    <w:rsid w:val="00E14351"/>
    <w:rsid w:val="00E1613F"/>
    <w:rsid w:val="00E165E7"/>
    <w:rsid w:val="00E16A56"/>
    <w:rsid w:val="00E176B5"/>
    <w:rsid w:val="00E20E1F"/>
    <w:rsid w:val="00E21B0E"/>
    <w:rsid w:val="00E223A8"/>
    <w:rsid w:val="00E227C7"/>
    <w:rsid w:val="00E23348"/>
    <w:rsid w:val="00E24E67"/>
    <w:rsid w:val="00E25292"/>
    <w:rsid w:val="00E26428"/>
    <w:rsid w:val="00E3002E"/>
    <w:rsid w:val="00E415F6"/>
    <w:rsid w:val="00E416F0"/>
    <w:rsid w:val="00E4252D"/>
    <w:rsid w:val="00E43739"/>
    <w:rsid w:val="00E43E30"/>
    <w:rsid w:val="00E44810"/>
    <w:rsid w:val="00E44CE6"/>
    <w:rsid w:val="00E4510A"/>
    <w:rsid w:val="00E45305"/>
    <w:rsid w:val="00E453C3"/>
    <w:rsid w:val="00E46447"/>
    <w:rsid w:val="00E50D56"/>
    <w:rsid w:val="00E52A46"/>
    <w:rsid w:val="00E52B50"/>
    <w:rsid w:val="00E53C16"/>
    <w:rsid w:val="00E541B9"/>
    <w:rsid w:val="00E5519C"/>
    <w:rsid w:val="00E55E97"/>
    <w:rsid w:val="00E5668B"/>
    <w:rsid w:val="00E56AE4"/>
    <w:rsid w:val="00E5748D"/>
    <w:rsid w:val="00E5761F"/>
    <w:rsid w:val="00E623DF"/>
    <w:rsid w:val="00E64706"/>
    <w:rsid w:val="00E64B64"/>
    <w:rsid w:val="00E66999"/>
    <w:rsid w:val="00E67B2A"/>
    <w:rsid w:val="00E709B4"/>
    <w:rsid w:val="00E7271E"/>
    <w:rsid w:val="00E72EE3"/>
    <w:rsid w:val="00E73A82"/>
    <w:rsid w:val="00E74966"/>
    <w:rsid w:val="00E75036"/>
    <w:rsid w:val="00E756A7"/>
    <w:rsid w:val="00E76AC8"/>
    <w:rsid w:val="00E77975"/>
    <w:rsid w:val="00E80374"/>
    <w:rsid w:val="00E81B9E"/>
    <w:rsid w:val="00E83207"/>
    <w:rsid w:val="00E85E45"/>
    <w:rsid w:val="00E864FC"/>
    <w:rsid w:val="00E90E2D"/>
    <w:rsid w:val="00E91A69"/>
    <w:rsid w:val="00E91D24"/>
    <w:rsid w:val="00E92416"/>
    <w:rsid w:val="00E92575"/>
    <w:rsid w:val="00E95C58"/>
    <w:rsid w:val="00E96185"/>
    <w:rsid w:val="00EA02EF"/>
    <w:rsid w:val="00EA049D"/>
    <w:rsid w:val="00EA0FBC"/>
    <w:rsid w:val="00EA3080"/>
    <w:rsid w:val="00EA31FB"/>
    <w:rsid w:val="00EA4CAE"/>
    <w:rsid w:val="00EA55CE"/>
    <w:rsid w:val="00EB16B9"/>
    <w:rsid w:val="00EB3D86"/>
    <w:rsid w:val="00EB4DC8"/>
    <w:rsid w:val="00EB60BF"/>
    <w:rsid w:val="00EB788D"/>
    <w:rsid w:val="00EC2E38"/>
    <w:rsid w:val="00EC3C91"/>
    <w:rsid w:val="00EC5E1B"/>
    <w:rsid w:val="00EC69E4"/>
    <w:rsid w:val="00EC6B17"/>
    <w:rsid w:val="00EC7366"/>
    <w:rsid w:val="00ED1CF2"/>
    <w:rsid w:val="00ED2A88"/>
    <w:rsid w:val="00ED2E49"/>
    <w:rsid w:val="00ED3CD3"/>
    <w:rsid w:val="00ED4FAB"/>
    <w:rsid w:val="00ED5323"/>
    <w:rsid w:val="00ED617D"/>
    <w:rsid w:val="00EE00AB"/>
    <w:rsid w:val="00EE1C91"/>
    <w:rsid w:val="00EE24A5"/>
    <w:rsid w:val="00EE4F49"/>
    <w:rsid w:val="00EE56BE"/>
    <w:rsid w:val="00EE5D06"/>
    <w:rsid w:val="00EF0500"/>
    <w:rsid w:val="00EF49EB"/>
    <w:rsid w:val="00EF5E6B"/>
    <w:rsid w:val="00EF615F"/>
    <w:rsid w:val="00F015F9"/>
    <w:rsid w:val="00F0705F"/>
    <w:rsid w:val="00F07AFE"/>
    <w:rsid w:val="00F113CD"/>
    <w:rsid w:val="00F12EE1"/>
    <w:rsid w:val="00F13947"/>
    <w:rsid w:val="00F14F35"/>
    <w:rsid w:val="00F15AB6"/>
    <w:rsid w:val="00F1655D"/>
    <w:rsid w:val="00F178E8"/>
    <w:rsid w:val="00F20C8E"/>
    <w:rsid w:val="00F20CA1"/>
    <w:rsid w:val="00F20F82"/>
    <w:rsid w:val="00F231BB"/>
    <w:rsid w:val="00F23B76"/>
    <w:rsid w:val="00F2536B"/>
    <w:rsid w:val="00F31053"/>
    <w:rsid w:val="00F312CD"/>
    <w:rsid w:val="00F333AC"/>
    <w:rsid w:val="00F3610D"/>
    <w:rsid w:val="00F37153"/>
    <w:rsid w:val="00F40A11"/>
    <w:rsid w:val="00F4109B"/>
    <w:rsid w:val="00F45E6C"/>
    <w:rsid w:val="00F46AB7"/>
    <w:rsid w:val="00F4732C"/>
    <w:rsid w:val="00F4746B"/>
    <w:rsid w:val="00F510B4"/>
    <w:rsid w:val="00F51CE8"/>
    <w:rsid w:val="00F52749"/>
    <w:rsid w:val="00F54332"/>
    <w:rsid w:val="00F543E6"/>
    <w:rsid w:val="00F55B83"/>
    <w:rsid w:val="00F60968"/>
    <w:rsid w:val="00F627B2"/>
    <w:rsid w:val="00F636A8"/>
    <w:rsid w:val="00F64CCE"/>
    <w:rsid w:val="00F653B5"/>
    <w:rsid w:val="00F67D9D"/>
    <w:rsid w:val="00F70117"/>
    <w:rsid w:val="00F7147B"/>
    <w:rsid w:val="00F71AF6"/>
    <w:rsid w:val="00F733E4"/>
    <w:rsid w:val="00F73871"/>
    <w:rsid w:val="00F74000"/>
    <w:rsid w:val="00F74106"/>
    <w:rsid w:val="00F75603"/>
    <w:rsid w:val="00F76ADA"/>
    <w:rsid w:val="00F77C1F"/>
    <w:rsid w:val="00F77E4A"/>
    <w:rsid w:val="00F804DF"/>
    <w:rsid w:val="00F813ED"/>
    <w:rsid w:val="00F81F5D"/>
    <w:rsid w:val="00F81FEB"/>
    <w:rsid w:val="00F82B10"/>
    <w:rsid w:val="00F86DD0"/>
    <w:rsid w:val="00F87769"/>
    <w:rsid w:val="00F87EF3"/>
    <w:rsid w:val="00F926B0"/>
    <w:rsid w:val="00F93BFA"/>
    <w:rsid w:val="00FA0E4A"/>
    <w:rsid w:val="00FA1441"/>
    <w:rsid w:val="00FA1D29"/>
    <w:rsid w:val="00FA2736"/>
    <w:rsid w:val="00FA400E"/>
    <w:rsid w:val="00FB067B"/>
    <w:rsid w:val="00FB210C"/>
    <w:rsid w:val="00FB35C6"/>
    <w:rsid w:val="00FB45E8"/>
    <w:rsid w:val="00FB5688"/>
    <w:rsid w:val="00FC01D7"/>
    <w:rsid w:val="00FC0929"/>
    <w:rsid w:val="00FC09DC"/>
    <w:rsid w:val="00FC2F72"/>
    <w:rsid w:val="00FC340E"/>
    <w:rsid w:val="00FC38E9"/>
    <w:rsid w:val="00FC3D0A"/>
    <w:rsid w:val="00FD10B8"/>
    <w:rsid w:val="00FD182F"/>
    <w:rsid w:val="00FD1A6A"/>
    <w:rsid w:val="00FD2306"/>
    <w:rsid w:val="00FD2BD1"/>
    <w:rsid w:val="00FD4BD8"/>
    <w:rsid w:val="00FD4C3B"/>
    <w:rsid w:val="00FD5FAF"/>
    <w:rsid w:val="00FD60A9"/>
    <w:rsid w:val="00FD7F03"/>
    <w:rsid w:val="00FE084D"/>
    <w:rsid w:val="00FE0F5D"/>
    <w:rsid w:val="00FE2FC2"/>
    <w:rsid w:val="00FE4A67"/>
    <w:rsid w:val="00FE4C1D"/>
    <w:rsid w:val="00FE5A4B"/>
    <w:rsid w:val="00FE5C4F"/>
    <w:rsid w:val="00FE693A"/>
    <w:rsid w:val="00FE6E41"/>
    <w:rsid w:val="00FE7CCF"/>
    <w:rsid w:val="00FF0702"/>
    <w:rsid w:val="00FF07B1"/>
    <w:rsid w:val="00FF0ADE"/>
    <w:rsid w:val="00FF2C49"/>
    <w:rsid w:val="00FF5A35"/>
    <w:rsid w:val="00FF6F1D"/>
    <w:rsid w:val="00FF703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2050"/>
    <o:shapelayout v:ext="edit">
      <o:idmap v:ext="edit" data="2"/>
    </o:shapelayout>
  </w:shapeDefaults>
  <w:decimalSymbol w:val="."/>
  <w:listSeparator w:val=";"/>
  <w14:docId w14:val="34ADC582"/>
  <w15:chartTrackingRefBased/>
  <w15:docId w15:val="{A9E73F7E-BF1A-4CEA-A6E1-DAB88E984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C22F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C22FDA"/>
    <w:pPr>
      <w:keepNext/>
      <w:keepLines/>
      <w:tabs>
        <w:tab w:val="right" w:pos="10800"/>
      </w:tabs>
      <w:spacing w:before="40" w:after="0" w:line="240" w:lineRule="auto"/>
      <w:outlineLvl w:val="1"/>
    </w:pPr>
    <w:rPr>
      <w:rFonts w:asciiTheme="majorHAnsi" w:eastAsiaTheme="majorEastAsia" w:hAnsiTheme="majorHAnsi" w:cstheme="majorBidi"/>
      <w:color w:val="2E74B5" w:themeColor="accent1" w:themeShade="BF"/>
      <w:sz w:val="26"/>
      <w:szCs w:val="26"/>
      <w:lang w:val="es-DO"/>
    </w:rPr>
  </w:style>
  <w:style w:type="paragraph" w:styleId="Ttulo3">
    <w:name w:val="heading 3"/>
    <w:basedOn w:val="Normal"/>
    <w:next w:val="Normal"/>
    <w:link w:val="Ttulo3Car"/>
    <w:uiPriority w:val="9"/>
    <w:unhideWhenUsed/>
    <w:qFormat/>
    <w:rsid w:val="00B921B2"/>
    <w:pPr>
      <w:keepNext/>
      <w:keepLines/>
      <w:tabs>
        <w:tab w:val="right" w:pos="10800"/>
      </w:tabs>
      <w:spacing w:before="40" w:after="0" w:line="240" w:lineRule="auto"/>
      <w:outlineLvl w:val="2"/>
    </w:pPr>
    <w:rPr>
      <w:rFonts w:asciiTheme="majorHAnsi" w:eastAsiaTheme="majorEastAsia" w:hAnsiTheme="majorHAnsi" w:cstheme="majorBidi"/>
      <w:color w:val="1F4D78" w:themeColor="accent1" w:themeShade="7F"/>
      <w:sz w:val="24"/>
      <w:szCs w:val="24"/>
      <w:lang w:val="es-D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C22FDA"/>
    <w:pPr>
      <w:tabs>
        <w:tab w:val="center" w:pos="4419"/>
        <w:tab w:val="right" w:pos="8838"/>
      </w:tabs>
      <w:spacing w:after="0" w:line="240" w:lineRule="auto"/>
    </w:pPr>
  </w:style>
  <w:style w:type="character" w:customStyle="1" w:styleId="EncabezadoCar">
    <w:name w:val="Encabezado Car"/>
    <w:basedOn w:val="Fuentedeprrafopredeter"/>
    <w:link w:val="Encabezado"/>
    <w:rsid w:val="00C22FDA"/>
  </w:style>
  <w:style w:type="paragraph" w:styleId="Piedepgina">
    <w:name w:val="footer"/>
    <w:basedOn w:val="Normal"/>
    <w:link w:val="PiedepginaCar"/>
    <w:uiPriority w:val="99"/>
    <w:unhideWhenUsed/>
    <w:rsid w:val="00C22F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22FDA"/>
  </w:style>
  <w:style w:type="table" w:styleId="Tablaconcuadrcula">
    <w:name w:val="Table Grid"/>
    <w:basedOn w:val="Tablanormal"/>
    <w:uiPriority w:val="39"/>
    <w:rsid w:val="00C22F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C22FDA"/>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22FDA"/>
    <w:pPr>
      <w:outlineLvl w:val="9"/>
    </w:pPr>
    <w:rPr>
      <w:lang w:eastAsia="es-SV"/>
    </w:rPr>
  </w:style>
  <w:style w:type="character" w:customStyle="1" w:styleId="Ttulo2Car">
    <w:name w:val="Título 2 Car"/>
    <w:basedOn w:val="Fuentedeprrafopredeter"/>
    <w:link w:val="Ttulo2"/>
    <w:uiPriority w:val="9"/>
    <w:rsid w:val="00C22FDA"/>
    <w:rPr>
      <w:rFonts w:asciiTheme="majorHAnsi" w:eastAsiaTheme="majorEastAsia" w:hAnsiTheme="majorHAnsi" w:cstheme="majorBidi"/>
      <w:color w:val="2E74B5" w:themeColor="accent1" w:themeShade="BF"/>
      <w:sz w:val="26"/>
      <w:szCs w:val="26"/>
      <w:lang w:val="es-DO"/>
    </w:rPr>
  </w:style>
  <w:style w:type="paragraph" w:styleId="Prrafodelista">
    <w:name w:val="List Paragraph"/>
    <w:basedOn w:val="Normal"/>
    <w:uiPriority w:val="34"/>
    <w:qFormat/>
    <w:rsid w:val="00C22FDA"/>
    <w:pPr>
      <w:tabs>
        <w:tab w:val="right" w:pos="10800"/>
      </w:tabs>
      <w:spacing w:after="0" w:line="240" w:lineRule="auto"/>
      <w:ind w:left="720"/>
    </w:pPr>
    <w:rPr>
      <w:rFonts w:ascii="Arial" w:eastAsia="Times New Roman" w:hAnsi="Arial" w:cs="Times New Roman"/>
      <w:szCs w:val="24"/>
      <w:lang w:val="es-DO"/>
    </w:rPr>
  </w:style>
  <w:style w:type="paragraph" w:customStyle="1" w:styleId="Ed-TableTextBullet">
    <w:name w:val="Ed-Table Text Bullet"/>
    <w:basedOn w:val="Normal"/>
    <w:link w:val="Ed-TableTextBulletCar"/>
    <w:rsid w:val="00C22FDA"/>
    <w:pPr>
      <w:tabs>
        <w:tab w:val="right" w:pos="10800"/>
      </w:tabs>
      <w:spacing w:before="60" w:after="60" w:line="240" w:lineRule="auto"/>
    </w:pPr>
    <w:rPr>
      <w:rFonts w:ascii="Arial" w:eastAsia="Times New Roman" w:hAnsi="Arial" w:cs="Times New Roman"/>
      <w:szCs w:val="24"/>
      <w:lang w:val="en-US"/>
    </w:rPr>
  </w:style>
  <w:style w:type="character" w:customStyle="1" w:styleId="Ed-TableTextBulletCar">
    <w:name w:val="Ed-Table Text Bullet Car"/>
    <w:basedOn w:val="Fuentedeprrafopredeter"/>
    <w:link w:val="Ed-TableTextBullet"/>
    <w:rsid w:val="00C22FDA"/>
    <w:rPr>
      <w:rFonts w:ascii="Arial" w:eastAsia="Times New Roman" w:hAnsi="Arial" w:cs="Times New Roman"/>
      <w:szCs w:val="24"/>
      <w:lang w:val="en-US"/>
    </w:rPr>
  </w:style>
  <w:style w:type="character" w:styleId="Hipervnculo">
    <w:name w:val="Hyperlink"/>
    <w:basedOn w:val="Fuentedeprrafopredeter"/>
    <w:uiPriority w:val="99"/>
    <w:unhideWhenUsed/>
    <w:rsid w:val="00A15457"/>
    <w:rPr>
      <w:color w:val="0563C1" w:themeColor="hyperlink"/>
      <w:u w:val="single"/>
    </w:rPr>
  </w:style>
  <w:style w:type="paragraph" w:customStyle="1" w:styleId="Ed-BodyTextBullet">
    <w:name w:val="Ed-Body Text Bullet"/>
    <w:basedOn w:val="Normal"/>
    <w:rsid w:val="00F4732C"/>
    <w:pPr>
      <w:numPr>
        <w:numId w:val="1"/>
      </w:numPr>
      <w:tabs>
        <w:tab w:val="right" w:pos="10800"/>
      </w:tabs>
      <w:spacing w:after="120" w:line="240" w:lineRule="auto"/>
    </w:pPr>
    <w:rPr>
      <w:rFonts w:ascii="Arial" w:eastAsia="Times New Roman" w:hAnsi="Arial" w:cs="Times New Roman"/>
      <w:szCs w:val="24"/>
      <w:lang w:val="en-US"/>
    </w:rPr>
  </w:style>
  <w:style w:type="character" w:customStyle="1" w:styleId="Ttulo3Car">
    <w:name w:val="Título 3 Car"/>
    <w:basedOn w:val="Fuentedeprrafopredeter"/>
    <w:link w:val="Ttulo3"/>
    <w:uiPriority w:val="9"/>
    <w:rsid w:val="00B921B2"/>
    <w:rPr>
      <w:rFonts w:asciiTheme="majorHAnsi" w:eastAsiaTheme="majorEastAsia" w:hAnsiTheme="majorHAnsi" w:cstheme="majorBidi"/>
      <w:color w:val="1F4D78" w:themeColor="accent1" w:themeShade="7F"/>
      <w:sz w:val="24"/>
      <w:szCs w:val="24"/>
      <w:lang w:val="es-DO"/>
    </w:rPr>
  </w:style>
  <w:style w:type="paragraph" w:styleId="TDC1">
    <w:name w:val="toc 1"/>
    <w:basedOn w:val="Normal"/>
    <w:next w:val="Normal"/>
    <w:autoRedefine/>
    <w:uiPriority w:val="39"/>
    <w:unhideWhenUsed/>
    <w:rsid w:val="00A176C2"/>
    <w:pPr>
      <w:tabs>
        <w:tab w:val="right" w:leader="dot" w:pos="8828"/>
      </w:tabs>
      <w:spacing w:after="100"/>
      <w:ind w:left="227"/>
    </w:pPr>
  </w:style>
  <w:style w:type="paragraph" w:styleId="TDC2">
    <w:name w:val="toc 2"/>
    <w:basedOn w:val="Normal"/>
    <w:next w:val="Normal"/>
    <w:autoRedefine/>
    <w:uiPriority w:val="39"/>
    <w:unhideWhenUsed/>
    <w:rsid w:val="00E01E0A"/>
    <w:pPr>
      <w:tabs>
        <w:tab w:val="left" w:pos="660"/>
        <w:tab w:val="left" w:pos="1276"/>
        <w:tab w:val="right" w:leader="dot" w:pos="8828"/>
      </w:tabs>
      <w:spacing w:after="100"/>
      <w:ind w:left="851" w:hanging="341"/>
    </w:pPr>
    <w:rPr>
      <w:noProof/>
      <w:color w:val="262626" w:themeColor="text1" w:themeTint="D9"/>
    </w:rPr>
  </w:style>
  <w:style w:type="paragraph" w:styleId="Textodeglobo">
    <w:name w:val="Balloon Text"/>
    <w:basedOn w:val="Normal"/>
    <w:link w:val="TextodegloboCar"/>
    <w:uiPriority w:val="99"/>
    <w:semiHidden/>
    <w:unhideWhenUsed/>
    <w:rsid w:val="00D8017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80175"/>
    <w:rPr>
      <w:rFonts w:ascii="Segoe UI" w:hAnsi="Segoe UI" w:cs="Segoe UI"/>
      <w:sz w:val="18"/>
      <w:szCs w:val="18"/>
    </w:rPr>
  </w:style>
  <w:style w:type="character" w:styleId="Refdecomentario">
    <w:name w:val="annotation reference"/>
    <w:basedOn w:val="Fuentedeprrafopredeter"/>
    <w:uiPriority w:val="99"/>
    <w:semiHidden/>
    <w:unhideWhenUsed/>
    <w:rsid w:val="005C0E0B"/>
    <w:rPr>
      <w:sz w:val="16"/>
      <w:szCs w:val="16"/>
    </w:rPr>
  </w:style>
  <w:style w:type="paragraph" w:styleId="Textocomentario">
    <w:name w:val="annotation text"/>
    <w:basedOn w:val="Normal"/>
    <w:link w:val="TextocomentarioCar"/>
    <w:uiPriority w:val="99"/>
    <w:semiHidden/>
    <w:unhideWhenUsed/>
    <w:rsid w:val="005C0E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0E0B"/>
    <w:rPr>
      <w:sz w:val="20"/>
      <w:szCs w:val="20"/>
    </w:rPr>
  </w:style>
  <w:style w:type="paragraph" w:styleId="Asuntodelcomentario">
    <w:name w:val="annotation subject"/>
    <w:basedOn w:val="Textocomentario"/>
    <w:next w:val="Textocomentario"/>
    <w:link w:val="AsuntodelcomentarioCar"/>
    <w:uiPriority w:val="99"/>
    <w:semiHidden/>
    <w:unhideWhenUsed/>
    <w:rsid w:val="005C0E0B"/>
    <w:rPr>
      <w:b/>
      <w:bCs/>
    </w:rPr>
  </w:style>
  <w:style w:type="character" w:customStyle="1" w:styleId="AsuntodelcomentarioCar">
    <w:name w:val="Asunto del comentario Car"/>
    <w:basedOn w:val="TextocomentarioCar"/>
    <w:link w:val="Asuntodelcomentario"/>
    <w:uiPriority w:val="99"/>
    <w:semiHidden/>
    <w:rsid w:val="005C0E0B"/>
    <w:rPr>
      <w:b/>
      <w:bCs/>
      <w:sz w:val="20"/>
      <w:szCs w:val="20"/>
    </w:rPr>
  </w:style>
  <w:style w:type="table" w:styleId="Tablaconcuadrculaclara">
    <w:name w:val="Grid Table Light"/>
    <w:basedOn w:val="Tablanormal"/>
    <w:uiPriority w:val="40"/>
    <w:rsid w:val="00426DB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1">
    <w:name w:val="Tabla con cuadrícula1"/>
    <w:basedOn w:val="Tablanormal"/>
    <w:next w:val="Tablaconcuadrcula"/>
    <w:uiPriority w:val="59"/>
    <w:rsid w:val="00FC3D0A"/>
    <w:pPr>
      <w:tabs>
        <w:tab w:val="right" w:pos="10800"/>
      </w:tabs>
      <w:spacing w:after="0" w:line="240" w:lineRule="auto"/>
    </w:pPr>
    <w:rPr>
      <w:rFonts w:ascii="Times New Roman" w:eastAsia="Times New Roman" w:hAnsi="Times New Roman" w:cs="Times New Roman"/>
      <w:sz w:val="24"/>
      <w:szCs w:val="24"/>
      <w:lang w:val="en-US"/>
    </w:rPr>
    <w:tblPr>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style>
  <w:style w:type="paragraph" w:styleId="NormalWeb">
    <w:name w:val="Normal (Web)"/>
    <w:basedOn w:val="Normal"/>
    <w:uiPriority w:val="99"/>
    <w:semiHidden/>
    <w:unhideWhenUsed/>
    <w:rsid w:val="00991DE8"/>
    <w:pPr>
      <w:spacing w:before="100" w:beforeAutospacing="1" w:after="100" w:afterAutospacing="1" w:line="240" w:lineRule="auto"/>
    </w:pPr>
    <w:rPr>
      <w:rFonts w:ascii="Times New Roman" w:eastAsiaTheme="minorEastAsia" w:hAnsi="Times New Roman" w:cs="Times New Roman"/>
      <w:sz w:val="24"/>
      <w:szCs w:val="24"/>
      <w:lang w:val="es-CR" w:eastAsia="es-CR"/>
    </w:rPr>
  </w:style>
  <w:style w:type="character" w:styleId="nfasis">
    <w:name w:val="Emphasis"/>
    <w:basedOn w:val="Fuentedeprrafopredeter"/>
    <w:uiPriority w:val="20"/>
    <w:qFormat/>
    <w:rsid w:val="00690C38"/>
    <w:rPr>
      <w:i/>
      <w:iCs/>
    </w:rPr>
  </w:style>
  <w:style w:type="paragraph" w:styleId="TDC3">
    <w:name w:val="toc 3"/>
    <w:basedOn w:val="Normal"/>
    <w:next w:val="Normal"/>
    <w:autoRedefine/>
    <w:uiPriority w:val="39"/>
    <w:unhideWhenUsed/>
    <w:rsid w:val="00987E76"/>
    <w:pPr>
      <w:tabs>
        <w:tab w:val="left" w:pos="851"/>
        <w:tab w:val="right" w:leader="dot" w:pos="8828"/>
      </w:tabs>
      <w:spacing w:after="100"/>
      <w:ind w:left="993" w:hanging="142"/>
    </w:pPr>
  </w:style>
  <w:style w:type="character" w:customStyle="1" w:styleId="WW8Num1z2">
    <w:name w:val="WW8Num1z2"/>
    <w:rsid w:val="00BA373D"/>
  </w:style>
  <w:style w:type="character" w:styleId="Mencinsinresolver">
    <w:name w:val="Unresolved Mention"/>
    <w:basedOn w:val="Fuentedeprrafopredeter"/>
    <w:uiPriority w:val="99"/>
    <w:semiHidden/>
    <w:unhideWhenUsed/>
    <w:rsid w:val="00350A79"/>
    <w:rPr>
      <w:color w:val="605E5C"/>
      <w:shd w:val="clear" w:color="auto" w:fill="E1DFDD"/>
    </w:rPr>
  </w:style>
  <w:style w:type="paragraph" w:customStyle="1" w:styleId="Descripcin2">
    <w:name w:val="Descripción2"/>
    <w:basedOn w:val="Normal"/>
    <w:rsid w:val="008A2EA5"/>
    <w:pPr>
      <w:suppressLineNumbers/>
      <w:suppressAutoHyphens/>
      <w:spacing w:before="120" w:after="120" w:line="240" w:lineRule="auto"/>
      <w:jc w:val="both"/>
    </w:pPr>
    <w:rPr>
      <w:rFonts w:ascii="Arial" w:eastAsia="Times New Roman" w:hAnsi="Arial" w:cs="Lucida Sans"/>
      <w:i/>
      <w:iCs/>
      <w:sz w:val="24"/>
      <w:szCs w:val="24"/>
      <w:lang w:eastAsia="zh-CN"/>
    </w:rPr>
  </w:style>
  <w:style w:type="paragraph" w:customStyle="1" w:styleId="sangra3detindependiente1">
    <w:name w:val="sangra3detindependiente1"/>
    <w:basedOn w:val="Normal"/>
    <w:rsid w:val="00381C31"/>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Descripcin">
    <w:name w:val="caption"/>
    <w:basedOn w:val="Normal"/>
    <w:next w:val="Normal"/>
    <w:qFormat/>
    <w:rsid w:val="009B7436"/>
    <w:pPr>
      <w:spacing w:before="120" w:after="0" w:line="240" w:lineRule="auto"/>
      <w:jc w:val="both"/>
    </w:pPr>
    <w:rPr>
      <w:rFonts w:ascii="Arial" w:eastAsia="Times New Roman" w:hAnsi="Arial" w:cs="Times New Roman"/>
      <w:b/>
      <w:sz w:val="28"/>
      <w:szCs w:val="20"/>
      <w:lang w:eastAsia="es-ES"/>
    </w:rPr>
  </w:style>
  <w:style w:type="paragraph" w:styleId="Lista">
    <w:name w:val="List"/>
    <w:basedOn w:val="Textoindependiente"/>
    <w:rsid w:val="002F1661"/>
    <w:pPr>
      <w:widowControl w:val="0"/>
      <w:suppressAutoHyphens/>
      <w:spacing w:after="283" w:line="240" w:lineRule="auto"/>
    </w:pPr>
    <w:rPr>
      <w:rFonts w:ascii="Times New Roman" w:eastAsia="Times New Roman" w:hAnsi="Times New Roman" w:cs="Times New Roman"/>
      <w:sz w:val="24"/>
      <w:szCs w:val="24"/>
      <w:lang w:eastAsia="ja-JP"/>
    </w:rPr>
  </w:style>
  <w:style w:type="paragraph" w:styleId="Textoindependiente">
    <w:name w:val="Body Text"/>
    <w:basedOn w:val="Normal"/>
    <w:link w:val="TextoindependienteCar"/>
    <w:uiPriority w:val="99"/>
    <w:semiHidden/>
    <w:unhideWhenUsed/>
    <w:rsid w:val="002F1661"/>
    <w:pPr>
      <w:spacing w:after="120"/>
    </w:pPr>
  </w:style>
  <w:style w:type="character" w:customStyle="1" w:styleId="TextoindependienteCar">
    <w:name w:val="Texto independiente Car"/>
    <w:basedOn w:val="Fuentedeprrafopredeter"/>
    <w:link w:val="Textoindependiente"/>
    <w:uiPriority w:val="99"/>
    <w:semiHidden/>
    <w:rsid w:val="002F1661"/>
    <w:rPr>
      <w:lang w:val="es-ES"/>
    </w:rPr>
  </w:style>
  <w:style w:type="character" w:customStyle="1" w:styleId="hgkelc">
    <w:name w:val="hgkelc"/>
    <w:basedOn w:val="Fuentedeprrafopredeter"/>
    <w:rsid w:val="0015272F"/>
  </w:style>
  <w:style w:type="paragraph" w:styleId="Textonotapie">
    <w:name w:val="footnote text"/>
    <w:basedOn w:val="Normal"/>
    <w:link w:val="TextonotapieCar"/>
    <w:semiHidden/>
    <w:rsid w:val="002D76EA"/>
    <w:pPr>
      <w:spacing w:after="200" w:line="276" w:lineRule="auto"/>
    </w:pPr>
    <w:rPr>
      <w:rFonts w:ascii="Calibri" w:eastAsia="Times New Roman" w:hAnsi="Calibri" w:cs="Times New Roman"/>
      <w:sz w:val="20"/>
      <w:szCs w:val="20"/>
    </w:rPr>
  </w:style>
  <w:style w:type="character" w:customStyle="1" w:styleId="TextonotapieCar">
    <w:name w:val="Texto nota pie Car"/>
    <w:basedOn w:val="Fuentedeprrafopredeter"/>
    <w:link w:val="Textonotapie"/>
    <w:semiHidden/>
    <w:rsid w:val="002D76EA"/>
    <w:rPr>
      <w:rFonts w:ascii="Calibri" w:eastAsia="Times New Roman" w:hAnsi="Calibri" w:cs="Times New Roman"/>
      <w:sz w:val="20"/>
      <w:szCs w:val="20"/>
      <w:lang w:val="es-ES"/>
    </w:rPr>
  </w:style>
  <w:style w:type="character" w:styleId="Refdenotaalpie">
    <w:name w:val="footnote reference"/>
    <w:semiHidden/>
    <w:rsid w:val="002D76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7667">
      <w:bodyDiv w:val="1"/>
      <w:marLeft w:val="0"/>
      <w:marRight w:val="0"/>
      <w:marTop w:val="0"/>
      <w:marBottom w:val="0"/>
      <w:divBdr>
        <w:top w:val="none" w:sz="0" w:space="0" w:color="auto"/>
        <w:left w:val="none" w:sz="0" w:space="0" w:color="auto"/>
        <w:bottom w:val="none" w:sz="0" w:space="0" w:color="auto"/>
        <w:right w:val="none" w:sz="0" w:space="0" w:color="auto"/>
      </w:divBdr>
    </w:div>
    <w:div w:id="21563395">
      <w:bodyDiv w:val="1"/>
      <w:marLeft w:val="0"/>
      <w:marRight w:val="0"/>
      <w:marTop w:val="0"/>
      <w:marBottom w:val="0"/>
      <w:divBdr>
        <w:top w:val="none" w:sz="0" w:space="0" w:color="auto"/>
        <w:left w:val="none" w:sz="0" w:space="0" w:color="auto"/>
        <w:bottom w:val="none" w:sz="0" w:space="0" w:color="auto"/>
        <w:right w:val="none" w:sz="0" w:space="0" w:color="auto"/>
      </w:divBdr>
    </w:div>
    <w:div w:id="22095222">
      <w:bodyDiv w:val="1"/>
      <w:marLeft w:val="0"/>
      <w:marRight w:val="0"/>
      <w:marTop w:val="0"/>
      <w:marBottom w:val="0"/>
      <w:divBdr>
        <w:top w:val="none" w:sz="0" w:space="0" w:color="auto"/>
        <w:left w:val="none" w:sz="0" w:space="0" w:color="auto"/>
        <w:bottom w:val="none" w:sz="0" w:space="0" w:color="auto"/>
        <w:right w:val="none" w:sz="0" w:space="0" w:color="auto"/>
      </w:divBdr>
    </w:div>
    <w:div w:id="101464823">
      <w:bodyDiv w:val="1"/>
      <w:marLeft w:val="0"/>
      <w:marRight w:val="0"/>
      <w:marTop w:val="0"/>
      <w:marBottom w:val="0"/>
      <w:divBdr>
        <w:top w:val="none" w:sz="0" w:space="0" w:color="auto"/>
        <w:left w:val="none" w:sz="0" w:space="0" w:color="auto"/>
        <w:bottom w:val="none" w:sz="0" w:space="0" w:color="auto"/>
        <w:right w:val="none" w:sz="0" w:space="0" w:color="auto"/>
      </w:divBdr>
    </w:div>
    <w:div w:id="185599890">
      <w:bodyDiv w:val="1"/>
      <w:marLeft w:val="0"/>
      <w:marRight w:val="0"/>
      <w:marTop w:val="0"/>
      <w:marBottom w:val="0"/>
      <w:divBdr>
        <w:top w:val="none" w:sz="0" w:space="0" w:color="auto"/>
        <w:left w:val="none" w:sz="0" w:space="0" w:color="auto"/>
        <w:bottom w:val="none" w:sz="0" w:space="0" w:color="auto"/>
        <w:right w:val="none" w:sz="0" w:space="0" w:color="auto"/>
      </w:divBdr>
    </w:div>
    <w:div w:id="189032753">
      <w:bodyDiv w:val="1"/>
      <w:marLeft w:val="0"/>
      <w:marRight w:val="0"/>
      <w:marTop w:val="0"/>
      <w:marBottom w:val="0"/>
      <w:divBdr>
        <w:top w:val="none" w:sz="0" w:space="0" w:color="auto"/>
        <w:left w:val="none" w:sz="0" w:space="0" w:color="auto"/>
        <w:bottom w:val="none" w:sz="0" w:space="0" w:color="auto"/>
        <w:right w:val="none" w:sz="0" w:space="0" w:color="auto"/>
      </w:divBdr>
    </w:div>
    <w:div w:id="246112344">
      <w:bodyDiv w:val="1"/>
      <w:marLeft w:val="0"/>
      <w:marRight w:val="0"/>
      <w:marTop w:val="0"/>
      <w:marBottom w:val="0"/>
      <w:divBdr>
        <w:top w:val="none" w:sz="0" w:space="0" w:color="auto"/>
        <w:left w:val="none" w:sz="0" w:space="0" w:color="auto"/>
        <w:bottom w:val="none" w:sz="0" w:space="0" w:color="auto"/>
        <w:right w:val="none" w:sz="0" w:space="0" w:color="auto"/>
      </w:divBdr>
    </w:div>
    <w:div w:id="265767971">
      <w:bodyDiv w:val="1"/>
      <w:marLeft w:val="0"/>
      <w:marRight w:val="0"/>
      <w:marTop w:val="0"/>
      <w:marBottom w:val="0"/>
      <w:divBdr>
        <w:top w:val="none" w:sz="0" w:space="0" w:color="auto"/>
        <w:left w:val="none" w:sz="0" w:space="0" w:color="auto"/>
        <w:bottom w:val="none" w:sz="0" w:space="0" w:color="auto"/>
        <w:right w:val="none" w:sz="0" w:space="0" w:color="auto"/>
      </w:divBdr>
    </w:div>
    <w:div w:id="341592457">
      <w:bodyDiv w:val="1"/>
      <w:marLeft w:val="0"/>
      <w:marRight w:val="0"/>
      <w:marTop w:val="0"/>
      <w:marBottom w:val="0"/>
      <w:divBdr>
        <w:top w:val="none" w:sz="0" w:space="0" w:color="auto"/>
        <w:left w:val="none" w:sz="0" w:space="0" w:color="auto"/>
        <w:bottom w:val="none" w:sz="0" w:space="0" w:color="auto"/>
        <w:right w:val="none" w:sz="0" w:space="0" w:color="auto"/>
      </w:divBdr>
    </w:div>
    <w:div w:id="349062259">
      <w:bodyDiv w:val="1"/>
      <w:marLeft w:val="0"/>
      <w:marRight w:val="0"/>
      <w:marTop w:val="0"/>
      <w:marBottom w:val="0"/>
      <w:divBdr>
        <w:top w:val="none" w:sz="0" w:space="0" w:color="auto"/>
        <w:left w:val="none" w:sz="0" w:space="0" w:color="auto"/>
        <w:bottom w:val="none" w:sz="0" w:space="0" w:color="auto"/>
        <w:right w:val="none" w:sz="0" w:space="0" w:color="auto"/>
      </w:divBdr>
    </w:div>
    <w:div w:id="358513210">
      <w:bodyDiv w:val="1"/>
      <w:marLeft w:val="0"/>
      <w:marRight w:val="0"/>
      <w:marTop w:val="0"/>
      <w:marBottom w:val="0"/>
      <w:divBdr>
        <w:top w:val="none" w:sz="0" w:space="0" w:color="auto"/>
        <w:left w:val="none" w:sz="0" w:space="0" w:color="auto"/>
        <w:bottom w:val="none" w:sz="0" w:space="0" w:color="auto"/>
        <w:right w:val="none" w:sz="0" w:space="0" w:color="auto"/>
      </w:divBdr>
    </w:div>
    <w:div w:id="381514811">
      <w:bodyDiv w:val="1"/>
      <w:marLeft w:val="0"/>
      <w:marRight w:val="0"/>
      <w:marTop w:val="0"/>
      <w:marBottom w:val="0"/>
      <w:divBdr>
        <w:top w:val="none" w:sz="0" w:space="0" w:color="auto"/>
        <w:left w:val="none" w:sz="0" w:space="0" w:color="auto"/>
        <w:bottom w:val="none" w:sz="0" w:space="0" w:color="auto"/>
        <w:right w:val="none" w:sz="0" w:space="0" w:color="auto"/>
      </w:divBdr>
    </w:div>
    <w:div w:id="426392990">
      <w:bodyDiv w:val="1"/>
      <w:marLeft w:val="0"/>
      <w:marRight w:val="0"/>
      <w:marTop w:val="0"/>
      <w:marBottom w:val="0"/>
      <w:divBdr>
        <w:top w:val="none" w:sz="0" w:space="0" w:color="auto"/>
        <w:left w:val="none" w:sz="0" w:space="0" w:color="auto"/>
        <w:bottom w:val="none" w:sz="0" w:space="0" w:color="auto"/>
        <w:right w:val="none" w:sz="0" w:space="0" w:color="auto"/>
      </w:divBdr>
    </w:div>
    <w:div w:id="455872884">
      <w:bodyDiv w:val="1"/>
      <w:marLeft w:val="0"/>
      <w:marRight w:val="0"/>
      <w:marTop w:val="0"/>
      <w:marBottom w:val="0"/>
      <w:divBdr>
        <w:top w:val="none" w:sz="0" w:space="0" w:color="auto"/>
        <w:left w:val="none" w:sz="0" w:space="0" w:color="auto"/>
        <w:bottom w:val="none" w:sz="0" w:space="0" w:color="auto"/>
        <w:right w:val="none" w:sz="0" w:space="0" w:color="auto"/>
      </w:divBdr>
    </w:div>
    <w:div w:id="477498544">
      <w:bodyDiv w:val="1"/>
      <w:marLeft w:val="0"/>
      <w:marRight w:val="0"/>
      <w:marTop w:val="0"/>
      <w:marBottom w:val="0"/>
      <w:divBdr>
        <w:top w:val="none" w:sz="0" w:space="0" w:color="auto"/>
        <w:left w:val="none" w:sz="0" w:space="0" w:color="auto"/>
        <w:bottom w:val="none" w:sz="0" w:space="0" w:color="auto"/>
        <w:right w:val="none" w:sz="0" w:space="0" w:color="auto"/>
      </w:divBdr>
    </w:div>
    <w:div w:id="541747009">
      <w:bodyDiv w:val="1"/>
      <w:marLeft w:val="0"/>
      <w:marRight w:val="0"/>
      <w:marTop w:val="0"/>
      <w:marBottom w:val="0"/>
      <w:divBdr>
        <w:top w:val="none" w:sz="0" w:space="0" w:color="auto"/>
        <w:left w:val="none" w:sz="0" w:space="0" w:color="auto"/>
        <w:bottom w:val="none" w:sz="0" w:space="0" w:color="auto"/>
        <w:right w:val="none" w:sz="0" w:space="0" w:color="auto"/>
      </w:divBdr>
    </w:div>
    <w:div w:id="548996028">
      <w:bodyDiv w:val="1"/>
      <w:marLeft w:val="0"/>
      <w:marRight w:val="0"/>
      <w:marTop w:val="0"/>
      <w:marBottom w:val="0"/>
      <w:divBdr>
        <w:top w:val="none" w:sz="0" w:space="0" w:color="auto"/>
        <w:left w:val="none" w:sz="0" w:space="0" w:color="auto"/>
        <w:bottom w:val="none" w:sz="0" w:space="0" w:color="auto"/>
        <w:right w:val="none" w:sz="0" w:space="0" w:color="auto"/>
      </w:divBdr>
    </w:div>
    <w:div w:id="562835699">
      <w:bodyDiv w:val="1"/>
      <w:marLeft w:val="0"/>
      <w:marRight w:val="0"/>
      <w:marTop w:val="0"/>
      <w:marBottom w:val="0"/>
      <w:divBdr>
        <w:top w:val="none" w:sz="0" w:space="0" w:color="auto"/>
        <w:left w:val="none" w:sz="0" w:space="0" w:color="auto"/>
        <w:bottom w:val="none" w:sz="0" w:space="0" w:color="auto"/>
        <w:right w:val="none" w:sz="0" w:space="0" w:color="auto"/>
      </w:divBdr>
    </w:div>
    <w:div w:id="608507739">
      <w:bodyDiv w:val="1"/>
      <w:marLeft w:val="0"/>
      <w:marRight w:val="0"/>
      <w:marTop w:val="0"/>
      <w:marBottom w:val="0"/>
      <w:divBdr>
        <w:top w:val="none" w:sz="0" w:space="0" w:color="auto"/>
        <w:left w:val="none" w:sz="0" w:space="0" w:color="auto"/>
        <w:bottom w:val="none" w:sz="0" w:space="0" w:color="auto"/>
        <w:right w:val="none" w:sz="0" w:space="0" w:color="auto"/>
      </w:divBdr>
    </w:div>
    <w:div w:id="623654580">
      <w:bodyDiv w:val="1"/>
      <w:marLeft w:val="0"/>
      <w:marRight w:val="0"/>
      <w:marTop w:val="0"/>
      <w:marBottom w:val="0"/>
      <w:divBdr>
        <w:top w:val="none" w:sz="0" w:space="0" w:color="auto"/>
        <w:left w:val="none" w:sz="0" w:space="0" w:color="auto"/>
        <w:bottom w:val="none" w:sz="0" w:space="0" w:color="auto"/>
        <w:right w:val="none" w:sz="0" w:space="0" w:color="auto"/>
      </w:divBdr>
    </w:div>
    <w:div w:id="640038944">
      <w:bodyDiv w:val="1"/>
      <w:marLeft w:val="0"/>
      <w:marRight w:val="0"/>
      <w:marTop w:val="0"/>
      <w:marBottom w:val="0"/>
      <w:divBdr>
        <w:top w:val="none" w:sz="0" w:space="0" w:color="auto"/>
        <w:left w:val="none" w:sz="0" w:space="0" w:color="auto"/>
        <w:bottom w:val="none" w:sz="0" w:space="0" w:color="auto"/>
        <w:right w:val="none" w:sz="0" w:space="0" w:color="auto"/>
      </w:divBdr>
    </w:div>
    <w:div w:id="676004827">
      <w:bodyDiv w:val="1"/>
      <w:marLeft w:val="0"/>
      <w:marRight w:val="0"/>
      <w:marTop w:val="0"/>
      <w:marBottom w:val="0"/>
      <w:divBdr>
        <w:top w:val="none" w:sz="0" w:space="0" w:color="auto"/>
        <w:left w:val="none" w:sz="0" w:space="0" w:color="auto"/>
        <w:bottom w:val="none" w:sz="0" w:space="0" w:color="auto"/>
        <w:right w:val="none" w:sz="0" w:space="0" w:color="auto"/>
      </w:divBdr>
    </w:div>
    <w:div w:id="745347638">
      <w:bodyDiv w:val="1"/>
      <w:marLeft w:val="0"/>
      <w:marRight w:val="0"/>
      <w:marTop w:val="0"/>
      <w:marBottom w:val="0"/>
      <w:divBdr>
        <w:top w:val="none" w:sz="0" w:space="0" w:color="auto"/>
        <w:left w:val="none" w:sz="0" w:space="0" w:color="auto"/>
        <w:bottom w:val="none" w:sz="0" w:space="0" w:color="auto"/>
        <w:right w:val="none" w:sz="0" w:space="0" w:color="auto"/>
      </w:divBdr>
    </w:div>
    <w:div w:id="748036132">
      <w:bodyDiv w:val="1"/>
      <w:marLeft w:val="0"/>
      <w:marRight w:val="0"/>
      <w:marTop w:val="0"/>
      <w:marBottom w:val="0"/>
      <w:divBdr>
        <w:top w:val="none" w:sz="0" w:space="0" w:color="auto"/>
        <w:left w:val="none" w:sz="0" w:space="0" w:color="auto"/>
        <w:bottom w:val="none" w:sz="0" w:space="0" w:color="auto"/>
        <w:right w:val="none" w:sz="0" w:space="0" w:color="auto"/>
      </w:divBdr>
    </w:div>
    <w:div w:id="777216758">
      <w:bodyDiv w:val="1"/>
      <w:marLeft w:val="0"/>
      <w:marRight w:val="0"/>
      <w:marTop w:val="0"/>
      <w:marBottom w:val="0"/>
      <w:divBdr>
        <w:top w:val="none" w:sz="0" w:space="0" w:color="auto"/>
        <w:left w:val="none" w:sz="0" w:space="0" w:color="auto"/>
        <w:bottom w:val="none" w:sz="0" w:space="0" w:color="auto"/>
        <w:right w:val="none" w:sz="0" w:space="0" w:color="auto"/>
      </w:divBdr>
    </w:div>
    <w:div w:id="801384564">
      <w:bodyDiv w:val="1"/>
      <w:marLeft w:val="0"/>
      <w:marRight w:val="0"/>
      <w:marTop w:val="0"/>
      <w:marBottom w:val="0"/>
      <w:divBdr>
        <w:top w:val="none" w:sz="0" w:space="0" w:color="auto"/>
        <w:left w:val="none" w:sz="0" w:space="0" w:color="auto"/>
        <w:bottom w:val="none" w:sz="0" w:space="0" w:color="auto"/>
        <w:right w:val="none" w:sz="0" w:space="0" w:color="auto"/>
      </w:divBdr>
    </w:div>
    <w:div w:id="824929637">
      <w:bodyDiv w:val="1"/>
      <w:marLeft w:val="0"/>
      <w:marRight w:val="0"/>
      <w:marTop w:val="0"/>
      <w:marBottom w:val="0"/>
      <w:divBdr>
        <w:top w:val="none" w:sz="0" w:space="0" w:color="auto"/>
        <w:left w:val="none" w:sz="0" w:space="0" w:color="auto"/>
        <w:bottom w:val="none" w:sz="0" w:space="0" w:color="auto"/>
        <w:right w:val="none" w:sz="0" w:space="0" w:color="auto"/>
      </w:divBdr>
    </w:div>
    <w:div w:id="888221735">
      <w:bodyDiv w:val="1"/>
      <w:marLeft w:val="0"/>
      <w:marRight w:val="0"/>
      <w:marTop w:val="0"/>
      <w:marBottom w:val="0"/>
      <w:divBdr>
        <w:top w:val="none" w:sz="0" w:space="0" w:color="auto"/>
        <w:left w:val="none" w:sz="0" w:space="0" w:color="auto"/>
        <w:bottom w:val="none" w:sz="0" w:space="0" w:color="auto"/>
        <w:right w:val="none" w:sz="0" w:space="0" w:color="auto"/>
      </w:divBdr>
    </w:div>
    <w:div w:id="947615607">
      <w:bodyDiv w:val="1"/>
      <w:marLeft w:val="0"/>
      <w:marRight w:val="0"/>
      <w:marTop w:val="0"/>
      <w:marBottom w:val="0"/>
      <w:divBdr>
        <w:top w:val="none" w:sz="0" w:space="0" w:color="auto"/>
        <w:left w:val="none" w:sz="0" w:space="0" w:color="auto"/>
        <w:bottom w:val="none" w:sz="0" w:space="0" w:color="auto"/>
        <w:right w:val="none" w:sz="0" w:space="0" w:color="auto"/>
      </w:divBdr>
    </w:div>
    <w:div w:id="996155546">
      <w:bodyDiv w:val="1"/>
      <w:marLeft w:val="0"/>
      <w:marRight w:val="0"/>
      <w:marTop w:val="0"/>
      <w:marBottom w:val="0"/>
      <w:divBdr>
        <w:top w:val="none" w:sz="0" w:space="0" w:color="auto"/>
        <w:left w:val="none" w:sz="0" w:space="0" w:color="auto"/>
        <w:bottom w:val="none" w:sz="0" w:space="0" w:color="auto"/>
        <w:right w:val="none" w:sz="0" w:space="0" w:color="auto"/>
      </w:divBdr>
    </w:div>
    <w:div w:id="1019626595">
      <w:bodyDiv w:val="1"/>
      <w:marLeft w:val="0"/>
      <w:marRight w:val="0"/>
      <w:marTop w:val="0"/>
      <w:marBottom w:val="0"/>
      <w:divBdr>
        <w:top w:val="none" w:sz="0" w:space="0" w:color="auto"/>
        <w:left w:val="none" w:sz="0" w:space="0" w:color="auto"/>
        <w:bottom w:val="none" w:sz="0" w:space="0" w:color="auto"/>
        <w:right w:val="none" w:sz="0" w:space="0" w:color="auto"/>
      </w:divBdr>
    </w:div>
    <w:div w:id="1041706549">
      <w:bodyDiv w:val="1"/>
      <w:marLeft w:val="0"/>
      <w:marRight w:val="0"/>
      <w:marTop w:val="0"/>
      <w:marBottom w:val="0"/>
      <w:divBdr>
        <w:top w:val="none" w:sz="0" w:space="0" w:color="auto"/>
        <w:left w:val="none" w:sz="0" w:space="0" w:color="auto"/>
        <w:bottom w:val="none" w:sz="0" w:space="0" w:color="auto"/>
        <w:right w:val="none" w:sz="0" w:space="0" w:color="auto"/>
      </w:divBdr>
    </w:div>
    <w:div w:id="1064446112">
      <w:bodyDiv w:val="1"/>
      <w:marLeft w:val="0"/>
      <w:marRight w:val="0"/>
      <w:marTop w:val="0"/>
      <w:marBottom w:val="0"/>
      <w:divBdr>
        <w:top w:val="none" w:sz="0" w:space="0" w:color="auto"/>
        <w:left w:val="none" w:sz="0" w:space="0" w:color="auto"/>
        <w:bottom w:val="none" w:sz="0" w:space="0" w:color="auto"/>
        <w:right w:val="none" w:sz="0" w:space="0" w:color="auto"/>
      </w:divBdr>
    </w:div>
    <w:div w:id="1095519745">
      <w:bodyDiv w:val="1"/>
      <w:marLeft w:val="0"/>
      <w:marRight w:val="0"/>
      <w:marTop w:val="0"/>
      <w:marBottom w:val="0"/>
      <w:divBdr>
        <w:top w:val="none" w:sz="0" w:space="0" w:color="auto"/>
        <w:left w:val="none" w:sz="0" w:space="0" w:color="auto"/>
        <w:bottom w:val="none" w:sz="0" w:space="0" w:color="auto"/>
        <w:right w:val="none" w:sz="0" w:space="0" w:color="auto"/>
      </w:divBdr>
    </w:div>
    <w:div w:id="1125809717">
      <w:bodyDiv w:val="1"/>
      <w:marLeft w:val="0"/>
      <w:marRight w:val="0"/>
      <w:marTop w:val="0"/>
      <w:marBottom w:val="0"/>
      <w:divBdr>
        <w:top w:val="none" w:sz="0" w:space="0" w:color="auto"/>
        <w:left w:val="none" w:sz="0" w:space="0" w:color="auto"/>
        <w:bottom w:val="none" w:sz="0" w:space="0" w:color="auto"/>
        <w:right w:val="none" w:sz="0" w:space="0" w:color="auto"/>
      </w:divBdr>
    </w:div>
    <w:div w:id="1197230034">
      <w:bodyDiv w:val="1"/>
      <w:marLeft w:val="0"/>
      <w:marRight w:val="0"/>
      <w:marTop w:val="0"/>
      <w:marBottom w:val="0"/>
      <w:divBdr>
        <w:top w:val="none" w:sz="0" w:space="0" w:color="auto"/>
        <w:left w:val="none" w:sz="0" w:space="0" w:color="auto"/>
        <w:bottom w:val="none" w:sz="0" w:space="0" w:color="auto"/>
        <w:right w:val="none" w:sz="0" w:space="0" w:color="auto"/>
      </w:divBdr>
    </w:div>
    <w:div w:id="1200751124">
      <w:bodyDiv w:val="1"/>
      <w:marLeft w:val="0"/>
      <w:marRight w:val="0"/>
      <w:marTop w:val="0"/>
      <w:marBottom w:val="0"/>
      <w:divBdr>
        <w:top w:val="none" w:sz="0" w:space="0" w:color="auto"/>
        <w:left w:val="none" w:sz="0" w:space="0" w:color="auto"/>
        <w:bottom w:val="none" w:sz="0" w:space="0" w:color="auto"/>
        <w:right w:val="none" w:sz="0" w:space="0" w:color="auto"/>
      </w:divBdr>
    </w:div>
    <w:div w:id="1216505137">
      <w:bodyDiv w:val="1"/>
      <w:marLeft w:val="0"/>
      <w:marRight w:val="0"/>
      <w:marTop w:val="0"/>
      <w:marBottom w:val="0"/>
      <w:divBdr>
        <w:top w:val="none" w:sz="0" w:space="0" w:color="auto"/>
        <w:left w:val="none" w:sz="0" w:space="0" w:color="auto"/>
        <w:bottom w:val="none" w:sz="0" w:space="0" w:color="auto"/>
        <w:right w:val="none" w:sz="0" w:space="0" w:color="auto"/>
      </w:divBdr>
    </w:div>
    <w:div w:id="1323925201">
      <w:bodyDiv w:val="1"/>
      <w:marLeft w:val="0"/>
      <w:marRight w:val="0"/>
      <w:marTop w:val="0"/>
      <w:marBottom w:val="0"/>
      <w:divBdr>
        <w:top w:val="none" w:sz="0" w:space="0" w:color="auto"/>
        <w:left w:val="none" w:sz="0" w:space="0" w:color="auto"/>
        <w:bottom w:val="none" w:sz="0" w:space="0" w:color="auto"/>
        <w:right w:val="none" w:sz="0" w:space="0" w:color="auto"/>
      </w:divBdr>
    </w:div>
    <w:div w:id="1501659104">
      <w:bodyDiv w:val="1"/>
      <w:marLeft w:val="0"/>
      <w:marRight w:val="0"/>
      <w:marTop w:val="0"/>
      <w:marBottom w:val="0"/>
      <w:divBdr>
        <w:top w:val="none" w:sz="0" w:space="0" w:color="auto"/>
        <w:left w:val="none" w:sz="0" w:space="0" w:color="auto"/>
        <w:bottom w:val="none" w:sz="0" w:space="0" w:color="auto"/>
        <w:right w:val="none" w:sz="0" w:space="0" w:color="auto"/>
      </w:divBdr>
    </w:div>
    <w:div w:id="1633513864">
      <w:bodyDiv w:val="1"/>
      <w:marLeft w:val="0"/>
      <w:marRight w:val="0"/>
      <w:marTop w:val="0"/>
      <w:marBottom w:val="0"/>
      <w:divBdr>
        <w:top w:val="none" w:sz="0" w:space="0" w:color="auto"/>
        <w:left w:val="none" w:sz="0" w:space="0" w:color="auto"/>
        <w:bottom w:val="none" w:sz="0" w:space="0" w:color="auto"/>
        <w:right w:val="none" w:sz="0" w:space="0" w:color="auto"/>
      </w:divBdr>
    </w:div>
    <w:div w:id="1652248160">
      <w:bodyDiv w:val="1"/>
      <w:marLeft w:val="0"/>
      <w:marRight w:val="0"/>
      <w:marTop w:val="0"/>
      <w:marBottom w:val="0"/>
      <w:divBdr>
        <w:top w:val="none" w:sz="0" w:space="0" w:color="auto"/>
        <w:left w:val="none" w:sz="0" w:space="0" w:color="auto"/>
        <w:bottom w:val="none" w:sz="0" w:space="0" w:color="auto"/>
        <w:right w:val="none" w:sz="0" w:space="0" w:color="auto"/>
      </w:divBdr>
    </w:div>
    <w:div w:id="1665165957">
      <w:bodyDiv w:val="1"/>
      <w:marLeft w:val="0"/>
      <w:marRight w:val="0"/>
      <w:marTop w:val="0"/>
      <w:marBottom w:val="0"/>
      <w:divBdr>
        <w:top w:val="none" w:sz="0" w:space="0" w:color="auto"/>
        <w:left w:val="none" w:sz="0" w:space="0" w:color="auto"/>
        <w:bottom w:val="none" w:sz="0" w:space="0" w:color="auto"/>
        <w:right w:val="none" w:sz="0" w:space="0" w:color="auto"/>
      </w:divBdr>
    </w:div>
    <w:div w:id="1722559225">
      <w:bodyDiv w:val="1"/>
      <w:marLeft w:val="0"/>
      <w:marRight w:val="0"/>
      <w:marTop w:val="0"/>
      <w:marBottom w:val="0"/>
      <w:divBdr>
        <w:top w:val="none" w:sz="0" w:space="0" w:color="auto"/>
        <w:left w:val="none" w:sz="0" w:space="0" w:color="auto"/>
        <w:bottom w:val="none" w:sz="0" w:space="0" w:color="auto"/>
        <w:right w:val="none" w:sz="0" w:space="0" w:color="auto"/>
      </w:divBdr>
    </w:div>
    <w:div w:id="1760830141">
      <w:bodyDiv w:val="1"/>
      <w:marLeft w:val="0"/>
      <w:marRight w:val="0"/>
      <w:marTop w:val="0"/>
      <w:marBottom w:val="0"/>
      <w:divBdr>
        <w:top w:val="none" w:sz="0" w:space="0" w:color="auto"/>
        <w:left w:val="none" w:sz="0" w:space="0" w:color="auto"/>
        <w:bottom w:val="none" w:sz="0" w:space="0" w:color="auto"/>
        <w:right w:val="none" w:sz="0" w:space="0" w:color="auto"/>
      </w:divBdr>
    </w:div>
    <w:div w:id="1816794772">
      <w:bodyDiv w:val="1"/>
      <w:marLeft w:val="0"/>
      <w:marRight w:val="0"/>
      <w:marTop w:val="0"/>
      <w:marBottom w:val="0"/>
      <w:divBdr>
        <w:top w:val="none" w:sz="0" w:space="0" w:color="auto"/>
        <w:left w:val="none" w:sz="0" w:space="0" w:color="auto"/>
        <w:bottom w:val="none" w:sz="0" w:space="0" w:color="auto"/>
        <w:right w:val="none" w:sz="0" w:space="0" w:color="auto"/>
      </w:divBdr>
    </w:div>
    <w:div w:id="1861697718">
      <w:bodyDiv w:val="1"/>
      <w:marLeft w:val="0"/>
      <w:marRight w:val="0"/>
      <w:marTop w:val="0"/>
      <w:marBottom w:val="0"/>
      <w:divBdr>
        <w:top w:val="none" w:sz="0" w:space="0" w:color="auto"/>
        <w:left w:val="none" w:sz="0" w:space="0" w:color="auto"/>
        <w:bottom w:val="none" w:sz="0" w:space="0" w:color="auto"/>
        <w:right w:val="none" w:sz="0" w:space="0" w:color="auto"/>
      </w:divBdr>
    </w:div>
    <w:div w:id="1867055122">
      <w:bodyDiv w:val="1"/>
      <w:marLeft w:val="0"/>
      <w:marRight w:val="0"/>
      <w:marTop w:val="0"/>
      <w:marBottom w:val="0"/>
      <w:divBdr>
        <w:top w:val="none" w:sz="0" w:space="0" w:color="auto"/>
        <w:left w:val="none" w:sz="0" w:space="0" w:color="auto"/>
        <w:bottom w:val="none" w:sz="0" w:space="0" w:color="auto"/>
        <w:right w:val="none" w:sz="0" w:space="0" w:color="auto"/>
      </w:divBdr>
    </w:div>
    <w:div w:id="1946498772">
      <w:bodyDiv w:val="1"/>
      <w:marLeft w:val="0"/>
      <w:marRight w:val="0"/>
      <w:marTop w:val="0"/>
      <w:marBottom w:val="0"/>
      <w:divBdr>
        <w:top w:val="none" w:sz="0" w:space="0" w:color="auto"/>
        <w:left w:val="none" w:sz="0" w:space="0" w:color="auto"/>
        <w:bottom w:val="none" w:sz="0" w:space="0" w:color="auto"/>
        <w:right w:val="none" w:sz="0" w:space="0" w:color="auto"/>
      </w:divBdr>
    </w:div>
    <w:div w:id="1972132272">
      <w:bodyDiv w:val="1"/>
      <w:marLeft w:val="0"/>
      <w:marRight w:val="0"/>
      <w:marTop w:val="0"/>
      <w:marBottom w:val="0"/>
      <w:divBdr>
        <w:top w:val="none" w:sz="0" w:space="0" w:color="auto"/>
        <w:left w:val="none" w:sz="0" w:space="0" w:color="auto"/>
        <w:bottom w:val="none" w:sz="0" w:space="0" w:color="auto"/>
        <w:right w:val="none" w:sz="0" w:space="0" w:color="auto"/>
      </w:divBdr>
    </w:div>
    <w:div w:id="1987051812">
      <w:bodyDiv w:val="1"/>
      <w:marLeft w:val="0"/>
      <w:marRight w:val="0"/>
      <w:marTop w:val="0"/>
      <w:marBottom w:val="0"/>
      <w:divBdr>
        <w:top w:val="none" w:sz="0" w:space="0" w:color="auto"/>
        <w:left w:val="none" w:sz="0" w:space="0" w:color="auto"/>
        <w:bottom w:val="none" w:sz="0" w:space="0" w:color="auto"/>
        <w:right w:val="none" w:sz="0" w:space="0" w:color="auto"/>
      </w:divBdr>
    </w:div>
    <w:div w:id="2067098699">
      <w:bodyDiv w:val="1"/>
      <w:marLeft w:val="0"/>
      <w:marRight w:val="0"/>
      <w:marTop w:val="0"/>
      <w:marBottom w:val="0"/>
      <w:divBdr>
        <w:top w:val="none" w:sz="0" w:space="0" w:color="auto"/>
        <w:left w:val="none" w:sz="0" w:space="0" w:color="auto"/>
        <w:bottom w:val="none" w:sz="0" w:space="0" w:color="auto"/>
        <w:right w:val="none" w:sz="0" w:space="0" w:color="auto"/>
      </w:divBdr>
    </w:div>
    <w:div w:id="2068263095">
      <w:bodyDiv w:val="1"/>
      <w:marLeft w:val="0"/>
      <w:marRight w:val="0"/>
      <w:marTop w:val="0"/>
      <w:marBottom w:val="0"/>
      <w:divBdr>
        <w:top w:val="none" w:sz="0" w:space="0" w:color="auto"/>
        <w:left w:val="none" w:sz="0" w:space="0" w:color="auto"/>
        <w:bottom w:val="none" w:sz="0" w:space="0" w:color="auto"/>
        <w:right w:val="none" w:sz="0" w:space="0" w:color="auto"/>
      </w:divBdr>
    </w:div>
    <w:div w:id="2111705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13EA1-5BA2-4C01-B460-0F7FAD62D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1799</Words>
  <Characters>9897</Characters>
  <Application>Microsoft Office Word</Application>
  <DocSecurity>4</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 De Paz</dc:creator>
  <cp:keywords/>
  <dc:description/>
  <cp:lastModifiedBy>jgestion</cp:lastModifiedBy>
  <cp:revision>2</cp:revision>
  <cp:lastPrinted>2022-06-29T17:27:00Z</cp:lastPrinted>
  <dcterms:created xsi:type="dcterms:W3CDTF">2022-08-31T23:25:00Z</dcterms:created>
  <dcterms:modified xsi:type="dcterms:W3CDTF">2022-08-31T23:25:00Z</dcterms:modified>
</cp:coreProperties>
</file>